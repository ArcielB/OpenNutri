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36E294" w14:textId="77777777" w:rsidR="00D95CC7" w:rsidRDefault="00D95CC7" w:rsidP="003A2064">
      <w:pPr>
        <w:pStyle w:val="WW-NormalWeb1"/>
        <w:tabs>
          <w:tab w:val="left" w:pos="6379"/>
        </w:tabs>
        <w:spacing w:before="0" w:after="0"/>
        <w:ind w:left="-142" w:right="535"/>
        <w:contextualSpacing/>
        <w:jc w:val="both"/>
        <w:rPr>
          <w:rFonts w:ascii="Arial" w:hAnsi="Arial" w:cs="Arial"/>
          <w:b/>
          <w:bCs/>
          <w:sz w:val="18"/>
          <w:szCs w:val="18"/>
        </w:rPr>
      </w:pPr>
    </w:p>
    <w:p w14:paraId="7E9F1D08" w14:textId="77777777" w:rsidR="00353E02" w:rsidRDefault="00353E02" w:rsidP="003A2064">
      <w:pPr>
        <w:pStyle w:val="WW-NormalWeb1"/>
        <w:tabs>
          <w:tab w:val="left" w:pos="6379"/>
        </w:tabs>
        <w:spacing w:before="0" w:after="0"/>
        <w:ind w:left="-142" w:right="535"/>
        <w:contextualSpacing/>
        <w:jc w:val="both"/>
        <w:rPr>
          <w:rFonts w:ascii="Arial" w:hAnsi="Arial" w:cs="Arial"/>
          <w:b/>
          <w:bCs/>
          <w:sz w:val="18"/>
          <w:szCs w:val="18"/>
        </w:rPr>
      </w:pPr>
    </w:p>
    <w:p w14:paraId="12E59B8B" w14:textId="77777777" w:rsidR="00353E02" w:rsidRPr="00D05B70" w:rsidRDefault="00353E02" w:rsidP="003A2064">
      <w:pPr>
        <w:pStyle w:val="WW-NormalWeb1"/>
        <w:tabs>
          <w:tab w:val="left" w:pos="6379"/>
        </w:tabs>
        <w:spacing w:before="0" w:after="0"/>
        <w:ind w:left="-142" w:right="535"/>
        <w:contextualSpacing/>
        <w:jc w:val="both"/>
        <w:rPr>
          <w:rFonts w:ascii="Arial" w:hAnsi="Arial" w:cs="Arial"/>
          <w:b/>
          <w:bCs/>
          <w:sz w:val="18"/>
          <w:szCs w:val="18"/>
        </w:rPr>
      </w:pPr>
    </w:p>
    <w:p w14:paraId="0D8CDBB2" w14:textId="77777777" w:rsidR="00717A82" w:rsidRDefault="00717A82" w:rsidP="003C0644">
      <w:pPr>
        <w:pStyle w:val="WW-NormalWeb1"/>
        <w:tabs>
          <w:tab w:val="left" w:pos="6379"/>
        </w:tabs>
        <w:spacing w:before="0" w:after="0"/>
        <w:ind w:left="-142" w:right="535"/>
        <w:jc w:val="both"/>
        <w:rPr>
          <w:rFonts w:ascii="Arial" w:hAnsi="Arial" w:cs="Arial"/>
          <w:b/>
          <w:bCs/>
          <w:sz w:val="18"/>
          <w:szCs w:val="18"/>
        </w:rPr>
      </w:pPr>
    </w:p>
    <w:p w14:paraId="6FD4F7FB" w14:textId="77777777" w:rsidR="00717A82" w:rsidRDefault="00717A82" w:rsidP="003C0644">
      <w:pPr>
        <w:pStyle w:val="WW-NormalWeb1"/>
        <w:tabs>
          <w:tab w:val="left" w:pos="6379"/>
        </w:tabs>
        <w:spacing w:before="0" w:after="0"/>
        <w:ind w:left="-142" w:right="535"/>
        <w:jc w:val="both"/>
        <w:rPr>
          <w:rFonts w:ascii="Arial" w:hAnsi="Arial" w:cs="Arial"/>
          <w:b/>
          <w:bCs/>
          <w:sz w:val="18"/>
          <w:szCs w:val="18"/>
        </w:rPr>
      </w:pPr>
    </w:p>
    <w:p w14:paraId="583A3A7D" w14:textId="77777777" w:rsidR="003C0644" w:rsidRPr="003873E7" w:rsidRDefault="003C0644" w:rsidP="003C0644">
      <w:pPr>
        <w:pStyle w:val="WW-NormalWeb1"/>
        <w:tabs>
          <w:tab w:val="left" w:pos="6379"/>
        </w:tabs>
        <w:spacing w:before="0" w:after="0"/>
        <w:ind w:left="-142" w:right="535"/>
        <w:jc w:val="both"/>
        <w:rPr>
          <w:rFonts w:ascii="Arial" w:hAnsi="Arial" w:cs="Arial"/>
          <w:b/>
          <w:bCs/>
          <w:sz w:val="18"/>
          <w:szCs w:val="18"/>
        </w:rPr>
      </w:pPr>
      <w:r w:rsidRPr="003873E7">
        <w:rPr>
          <w:rFonts w:ascii="Arial" w:hAnsi="Arial" w:cs="Arial"/>
          <w:b/>
          <w:bCs/>
          <w:sz w:val="18"/>
          <w:szCs w:val="18"/>
        </w:rPr>
        <w:t>EK-2: BÜTÇE ve GEREKÇESİ</w:t>
      </w:r>
    </w:p>
    <w:p w14:paraId="4CE2B33D" w14:textId="77777777" w:rsidR="003C0644" w:rsidRPr="003873E7" w:rsidRDefault="003C0644" w:rsidP="003C0644">
      <w:pPr>
        <w:pStyle w:val="WW-NormalWeb1"/>
        <w:tabs>
          <w:tab w:val="left" w:pos="6379"/>
        </w:tabs>
        <w:spacing w:before="0" w:after="0"/>
        <w:ind w:left="-142" w:right="535"/>
        <w:jc w:val="both"/>
        <w:rPr>
          <w:rFonts w:ascii="Arial" w:hAnsi="Arial" w:cs="Arial"/>
          <w:b/>
          <w:bCs/>
          <w:sz w:val="18"/>
          <w:szCs w:val="18"/>
        </w:rPr>
      </w:pPr>
    </w:p>
    <w:p w14:paraId="3002FF3B" w14:textId="77777777" w:rsidR="003C0644" w:rsidRPr="003873E7" w:rsidRDefault="003C0644" w:rsidP="00106E13">
      <w:pPr>
        <w:pStyle w:val="WW-NormalWeb1"/>
        <w:tabs>
          <w:tab w:val="left" w:pos="10348"/>
        </w:tabs>
        <w:spacing w:before="0" w:after="0"/>
        <w:ind w:left="-142" w:right="57"/>
        <w:jc w:val="both"/>
        <w:rPr>
          <w:rFonts w:ascii="Arial" w:hAnsi="Arial" w:cs="Arial"/>
          <w:sz w:val="10"/>
          <w:szCs w:val="10"/>
        </w:rPr>
      </w:pPr>
      <w:r w:rsidRPr="003873E7">
        <w:rPr>
          <w:rFonts w:ascii="Arial" w:hAnsi="Arial" w:cs="Arial"/>
          <w:sz w:val="18"/>
          <w:szCs w:val="18"/>
        </w:rPr>
        <w:t xml:space="preserve">Aşağıdaki </w:t>
      </w:r>
      <w:r w:rsidRPr="003873E7">
        <w:rPr>
          <w:rFonts w:ascii="Arial" w:hAnsi="Arial" w:cs="Arial"/>
          <w:b/>
          <w:bCs/>
          <w:sz w:val="18"/>
          <w:szCs w:val="18"/>
        </w:rPr>
        <w:t>Genel Bütçe Tablosu</w:t>
      </w:r>
      <w:r w:rsidRPr="003873E7">
        <w:rPr>
          <w:rFonts w:ascii="Arial" w:hAnsi="Arial" w:cs="Arial"/>
          <w:sz w:val="18"/>
          <w:szCs w:val="18"/>
        </w:rPr>
        <w:t xml:space="preserve"> ve </w:t>
      </w:r>
      <w:r w:rsidRPr="003873E7">
        <w:rPr>
          <w:rFonts w:ascii="Arial" w:hAnsi="Arial" w:cs="Arial"/>
          <w:b/>
          <w:bCs/>
          <w:sz w:val="18"/>
          <w:szCs w:val="18"/>
        </w:rPr>
        <w:t>TÜBİTAK’tan Talep Edilen Bütçe Tablosu</w:t>
      </w:r>
      <w:r w:rsidRPr="003873E7">
        <w:rPr>
          <w:rFonts w:ascii="Arial" w:hAnsi="Arial" w:cs="Arial"/>
          <w:sz w:val="18"/>
          <w:szCs w:val="18"/>
        </w:rPr>
        <w:t xml:space="preserve"> eksiksiz olarak doldurulur. Genel Bütçe </w:t>
      </w:r>
      <w:proofErr w:type="spellStart"/>
      <w:r w:rsidRPr="003873E7">
        <w:rPr>
          <w:rFonts w:ascii="Arial" w:hAnsi="Arial" w:cs="Arial"/>
          <w:sz w:val="18"/>
          <w:szCs w:val="18"/>
        </w:rPr>
        <w:t>Tablosu’nun</w:t>
      </w:r>
      <w:proofErr w:type="spellEnd"/>
      <w:r w:rsidRPr="003873E7">
        <w:rPr>
          <w:rFonts w:ascii="Arial" w:hAnsi="Arial" w:cs="Arial"/>
          <w:sz w:val="18"/>
          <w:szCs w:val="18"/>
        </w:rPr>
        <w:t xml:space="preserve"> TÜBİTAK’tan Talep Edilen Katkı kısmındaki toplamlarla TÜBİTAK’tan Talep Edilen Bütçe Tablosundaki ana toplamların aynı olması </w:t>
      </w:r>
      <w:r>
        <w:rPr>
          <w:rFonts w:ascii="Arial" w:hAnsi="Arial" w:cs="Arial"/>
          <w:sz w:val="18"/>
          <w:szCs w:val="18"/>
        </w:rPr>
        <w:t>gerekir</w:t>
      </w:r>
      <w:r w:rsidRPr="003873E7">
        <w:rPr>
          <w:rFonts w:ascii="Arial" w:hAnsi="Arial" w:cs="Arial"/>
          <w:sz w:val="18"/>
          <w:szCs w:val="18"/>
        </w:rPr>
        <w:t xml:space="preserve">. TÜBİTAK'tan talep edilen desteğin her bir kalemi için ayrıntılı gerekçe </w:t>
      </w:r>
      <w:r w:rsidRPr="00791372">
        <w:rPr>
          <w:rFonts w:ascii="Arial" w:hAnsi="Arial" w:cs="Arial"/>
          <w:sz w:val="18"/>
          <w:szCs w:val="18"/>
        </w:rPr>
        <w:t xml:space="preserve">ve teknik bilgiler verilir. </w:t>
      </w:r>
      <w:bookmarkStart w:id="0" w:name="_Hlk39060940"/>
      <w:r w:rsidRPr="00791372">
        <w:rPr>
          <w:rFonts w:ascii="Arial" w:hAnsi="Arial" w:cs="Arial"/>
          <w:b/>
          <w:bCs/>
          <w:sz w:val="18"/>
          <w:szCs w:val="18"/>
        </w:rPr>
        <w:t xml:space="preserve">Başvuru aşamasında proforma veya teknik şartname sunulmasına gerek bulunmamaktadır. Proje önerisinin desteklenmesi durumunda </w:t>
      </w:r>
      <w:r>
        <w:rPr>
          <w:rFonts w:ascii="Arial" w:hAnsi="Arial" w:cs="Arial"/>
          <w:b/>
          <w:bCs/>
          <w:sz w:val="18"/>
          <w:szCs w:val="18"/>
        </w:rPr>
        <w:t xml:space="preserve">ilgili </w:t>
      </w:r>
      <w:r w:rsidRPr="00791372">
        <w:rPr>
          <w:rFonts w:ascii="Arial" w:hAnsi="Arial" w:cs="Arial"/>
          <w:b/>
          <w:bCs/>
          <w:sz w:val="18"/>
          <w:szCs w:val="18"/>
        </w:rPr>
        <w:t>proforma veya teknik şartname</w:t>
      </w:r>
      <w:r>
        <w:rPr>
          <w:rFonts w:ascii="Arial" w:hAnsi="Arial" w:cs="Arial"/>
          <w:b/>
          <w:bCs/>
          <w:sz w:val="18"/>
          <w:szCs w:val="18"/>
        </w:rPr>
        <w:t xml:space="preserve"> talep edilecektir. </w:t>
      </w:r>
      <w:r w:rsidRPr="00791372">
        <w:rPr>
          <w:rFonts w:ascii="Arial" w:hAnsi="Arial" w:cs="Arial"/>
          <w:sz w:val="18"/>
          <w:szCs w:val="18"/>
        </w:rPr>
        <w:t>Sarf giderleri için, projede gerekliliğinin d</w:t>
      </w:r>
      <w:r w:rsidRPr="003873E7">
        <w:rPr>
          <w:rFonts w:ascii="Arial" w:hAnsi="Arial" w:cs="Arial"/>
          <w:sz w:val="18"/>
          <w:szCs w:val="18"/>
        </w:rPr>
        <w:t>eğerlendirilmesine imkân veren ayrıntıda liste verilmesi yeterlidir.</w:t>
      </w:r>
      <w:bookmarkEnd w:id="0"/>
      <w:r w:rsidRPr="003873E7">
        <w:rPr>
          <w:rFonts w:ascii="Arial" w:hAnsi="Arial" w:cs="Arial"/>
          <w:sz w:val="18"/>
          <w:szCs w:val="18"/>
        </w:rPr>
        <w:t xml:space="preserve"> Eğer varsa, öneren kuruluş veya destekleyen diğer kuruluş katkıları, bu katkıların niteliği ve miktarının açıkça belirtildiği, ilgili kuruluş yetkilisi ya da yetkilileri tarafından imzalanmış destek mektupları da </w:t>
      </w:r>
      <w:r>
        <w:rPr>
          <w:rFonts w:ascii="Arial" w:hAnsi="Arial" w:cs="Arial"/>
          <w:sz w:val="18"/>
          <w:szCs w:val="18"/>
        </w:rPr>
        <w:t>projenin desteklenmesi durumunda talep edilecektir</w:t>
      </w:r>
      <w:r w:rsidRPr="003873E7">
        <w:rPr>
          <w:rFonts w:ascii="Arial" w:hAnsi="Arial" w:cs="Arial"/>
          <w:sz w:val="18"/>
          <w:szCs w:val="18"/>
        </w:rPr>
        <w:t>.</w:t>
      </w:r>
    </w:p>
    <w:p w14:paraId="7E064CA0" w14:textId="77777777" w:rsidR="004A1629" w:rsidRPr="00D05B70" w:rsidRDefault="004A1629" w:rsidP="00106E13">
      <w:pPr>
        <w:pStyle w:val="WW-NormalWeb1"/>
        <w:spacing w:before="0" w:after="0"/>
        <w:ind w:left="-142" w:right="57"/>
        <w:contextualSpacing/>
        <w:jc w:val="both"/>
        <w:rPr>
          <w:rFonts w:ascii="Arial" w:hAnsi="Arial" w:cs="Arial"/>
          <w:sz w:val="18"/>
          <w:szCs w:val="18"/>
        </w:rPr>
      </w:pPr>
    </w:p>
    <w:p w14:paraId="52B6A04B" w14:textId="77777777" w:rsidR="003C0644" w:rsidRPr="003873E7" w:rsidRDefault="003C0644" w:rsidP="003C0644">
      <w:pPr>
        <w:spacing w:after="240"/>
        <w:ind w:left="567"/>
        <w:jc w:val="center"/>
        <w:rPr>
          <w:rFonts w:ascii="Arial" w:hAnsi="Arial" w:cs="Arial"/>
          <w:b/>
          <w:sz w:val="18"/>
          <w:szCs w:val="18"/>
          <w:lang w:val="tr-TR"/>
        </w:rPr>
      </w:pPr>
      <w:r w:rsidRPr="003873E7">
        <w:rPr>
          <w:rFonts w:ascii="Arial" w:hAnsi="Arial" w:cs="Arial"/>
          <w:b/>
          <w:sz w:val="18"/>
          <w:szCs w:val="18"/>
          <w:lang w:val="tr-TR"/>
        </w:rPr>
        <w:t>GENEL BÜTÇE TABLOSU (TL) (*)</w:t>
      </w:r>
    </w:p>
    <w:tbl>
      <w:tblPr>
        <w:tblW w:w="9958" w:type="dxa"/>
        <w:tblInd w:w="-10" w:type="dxa"/>
        <w:tblLook w:val="0000" w:firstRow="0" w:lastRow="0" w:firstColumn="0" w:lastColumn="0" w:noHBand="0" w:noVBand="0"/>
      </w:tblPr>
      <w:tblGrid>
        <w:gridCol w:w="1405"/>
        <w:gridCol w:w="991"/>
        <w:gridCol w:w="1008"/>
        <w:gridCol w:w="1009"/>
        <w:gridCol w:w="1109"/>
        <w:gridCol w:w="1109"/>
        <w:gridCol w:w="1109"/>
        <w:gridCol w:w="1109"/>
        <w:gridCol w:w="1109"/>
      </w:tblGrid>
      <w:tr w:rsidR="003C0644" w:rsidRPr="003873E7" w14:paraId="798D436F" w14:textId="77777777" w:rsidTr="005D5CD5">
        <w:trPr>
          <w:cantSplit/>
          <w:trHeight w:hRule="exact" w:val="1373"/>
        </w:trPr>
        <w:tc>
          <w:tcPr>
            <w:tcW w:w="1405" w:type="dxa"/>
            <w:tcBorders>
              <w:top w:val="single" w:sz="8" w:space="0" w:color="000000"/>
              <w:left w:val="single" w:sz="8" w:space="0" w:color="000000"/>
              <w:bottom w:val="single" w:sz="8" w:space="0" w:color="000000"/>
            </w:tcBorders>
            <w:shd w:val="clear" w:color="auto" w:fill="D9D9D9"/>
            <w:vAlign w:val="top"/>
          </w:tcPr>
          <w:p w14:paraId="433034FD"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Katkı Kaynağı</w:t>
            </w:r>
          </w:p>
        </w:tc>
        <w:tc>
          <w:tcPr>
            <w:tcW w:w="991" w:type="dxa"/>
            <w:tcBorders>
              <w:top w:val="single" w:sz="8" w:space="0" w:color="000000"/>
              <w:left w:val="single" w:sz="8" w:space="0" w:color="000000"/>
              <w:bottom w:val="single" w:sz="8" w:space="0" w:color="000000"/>
            </w:tcBorders>
            <w:shd w:val="clear" w:color="auto" w:fill="D9D9D9"/>
            <w:vAlign w:val="top"/>
          </w:tcPr>
          <w:p w14:paraId="2B6D9C49"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Makine ve</w:t>
            </w:r>
          </w:p>
          <w:p w14:paraId="27117636"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Teçhizat Giderleri</w:t>
            </w:r>
          </w:p>
          <w:p w14:paraId="63F0B95A"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(06.1 + 06.3)</w:t>
            </w:r>
          </w:p>
        </w:tc>
        <w:tc>
          <w:tcPr>
            <w:tcW w:w="1008" w:type="dxa"/>
            <w:tcBorders>
              <w:top w:val="single" w:sz="8" w:space="0" w:color="000000"/>
              <w:left w:val="single" w:sz="8" w:space="0" w:color="000000"/>
              <w:bottom w:val="single" w:sz="8" w:space="0" w:color="000000"/>
            </w:tcBorders>
            <w:shd w:val="clear" w:color="auto" w:fill="D9D9D9"/>
            <w:vAlign w:val="top"/>
          </w:tcPr>
          <w:p w14:paraId="25039354"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Sarf</w:t>
            </w:r>
          </w:p>
          <w:p w14:paraId="1537CAFF"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Giderleri</w:t>
            </w:r>
          </w:p>
          <w:p w14:paraId="18734512"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(03.2)</w:t>
            </w:r>
          </w:p>
        </w:tc>
        <w:tc>
          <w:tcPr>
            <w:tcW w:w="1009" w:type="dxa"/>
            <w:tcBorders>
              <w:top w:val="single" w:sz="8" w:space="0" w:color="000000"/>
              <w:left w:val="single" w:sz="8" w:space="0" w:color="000000"/>
              <w:bottom w:val="single" w:sz="8" w:space="0" w:color="000000"/>
            </w:tcBorders>
            <w:shd w:val="clear" w:color="auto" w:fill="D9D9D9"/>
            <w:vAlign w:val="top"/>
          </w:tcPr>
          <w:p w14:paraId="192D925E" w14:textId="77777777" w:rsidR="003C0644" w:rsidRPr="00C4594C" w:rsidRDefault="003C0644" w:rsidP="005D5CD5">
            <w:pPr>
              <w:snapToGrid w:val="0"/>
              <w:spacing w:after="40" w:line="240" w:lineRule="auto"/>
              <w:ind w:left="-172" w:firstLine="172"/>
              <w:jc w:val="center"/>
              <w:rPr>
                <w:rFonts w:ascii="Arial" w:hAnsi="Arial" w:cs="Arial"/>
                <w:b/>
                <w:sz w:val="16"/>
                <w:szCs w:val="16"/>
                <w:lang w:val="tr-TR"/>
              </w:rPr>
            </w:pPr>
            <w:r w:rsidRPr="00C4594C">
              <w:rPr>
                <w:rFonts w:ascii="Arial" w:hAnsi="Arial" w:cs="Arial"/>
                <w:b/>
                <w:sz w:val="16"/>
                <w:szCs w:val="16"/>
                <w:lang w:val="tr-TR"/>
              </w:rPr>
              <w:t>Hizmet</w:t>
            </w:r>
          </w:p>
          <w:p w14:paraId="0454D6ED"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Alımları</w:t>
            </w:r>
          </w:p>
          <w:p w14:paraId="45C5ED1B"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(03.5)</w:t>
            </w:r>
          </w:p>
        </w:tc>
        <w:tc>
          <w:tcPr>
            <w:tcW w:w="1109" w:type="dxa"/>
            <w:tcBorders>
              <w:top w:val="single" w:sz="8" w:space="0" w:color="000000"/>
              <w:left w:val="single" w:sz="8" w:space="0" w:color="000000"/>
              <w:bottom w:val="single" w:sz="8" w:space="0" w:color="000000"/>
              <w:right w:val="single" w:sz="8" w:space="0" w:color="000000"/>
            </w:tcBorders>
            <w:shd w:val="clear" w:color="auto" w:fill="D9D9D9"/>
            <w:vAlign w:val="top"/>
          </w:tcPr>
          <w:p w14:paraId="552608B0"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Temsil ve Tanıtma Giderleri</w:t>
            </w:r>
          </w:p>
          <w:p w14:paraId="2F2826A6"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(03.6)</w:t>
            </w:r>
          </w:p>
        </w:tc>
        <w:tc>
          <w:tcPr>
            <w:tcW w:w="1109" w:type="dxa"/>
            <w:tcBorders>
              <w:top w:val="single" w:sz="8" w:space="0" w:color="000000"/>
              <w:left w:val="single" w:sz="8" w:space="0" w:color="000000"/>
              <w:bottom w:val="single" w:sz="8" w:space="0" w:color="000000"/>
            </w:tcBorders>
            <w:shd w:val="clear" w:color="auto" w:fill="D9D9D9"/>
            <w:vAlign w:val="top"/>
          </w:tcPr>
          <w:p w14:paraId="325F788F"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Seyahat Giderleri</w:t>
            </w:r>
          </w:p>
          <w:p w14:paraId="13A0E004"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(03.3 + 03.4)</w:t>
            </w:r>
          </w:p>
        </w:tc>
        <w:tc>
          <w:tcPr>
            <w:tcW w:w="1109" w:type="dxa"/>
            <w:tcBorders>
              <w:top w:val="single" w:sz="8" w:space="0" w:color="000000"/>
              <w:left w:val="single" w:sz="8" w:space="0" w:color="000000"/>
              <w:bottom w:val="single" w:sz="8" w:space="0" w:color="000000"/>
            </w:tcBorders>
            <w:shd w:val="clear" w:color="auto" w:fill="D9D9D9"/>
            <w:vAlign w:val="top"/>
          </w:tcPr>
          <w:p w14:paraId="1DBEB9AB" w14:textId="77777777" w:rsidR="003C0644" w:rsidRPr="00C4594C" w:rsidRDefault="003C0644" w:rsidP="005D5CD5">
            <w:pPr>
              <w:snapToGrid w:val="0"/>
              <w:spacing w:after="40" w:line="240" w:lineRule="auto"/>
              <w:jc w:val="center"/>
              <w:rPr>
                <w:rFonts w:ascii="Arial" w:hAnsi="Arial" w:cs="Arial"/>
                <w:b/>
                <w:sz w:val="16"/>
                <w:szCs w:val="16"/>
                <w:lang w:val="tr-TR"/>
              </w:rPr>
            </w:pPr>
            <w:proofErr w:type="spellStart"/>
            <w:r w:rsidRPr="00C4594C">
              <w:rPr>
                <w:rFonts w:ascii="Arial" w:hAnsi="Arial" w:cs="Arial"/>
                <w:b/>
                <w:sz w:val="16"/>
                <w:szCs w:val="16"/>
                <w:lang w:val="tr-TR"/>
              </w:rPr>
              <w:t>Bursiyer</w:t>
            </w:r>
            <w:proofErr w:type="spellEnd"/>
            <w:r w:rsidRPr="00C4594C">
              <w:rPr>
                <w:rFonts w:ascii="Arial" w:hAnsi="Arial" w:cs="Arial"/>
                <w:b/>
                <w:sz w:val="16"/>
                <w:szCs w:val="16"/>
                <w:lang w:val="tr-TR"/>
              </w:rPr>
              <w:t xml:space="preserve"> Ücretleri</w:t>
            </w:r>
          </w:p>
          <w:p w14:paraId="38E5A226"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(05.4)</w:t>
            </w:r>
          </w:p>
        </w:tc>
        <w:tc>
          <w:tcPr>
            <w:tcW w:w="1109" w:type="dxa"/>
            <w:tcBorders>
              <w:top w:val="single" w:sz="8" w:space="0" w:color="000000"/>
              <w:left w:val="single" w:sz="8" w:space="0" w:color="000000"/>
              <w:bottom w:val="single" w:sz="8" w:space="0" w:color="000000"/>
            </w:tcBorders>
            <w:shd w:val="clear" w:color="auto" w:fill="D9D9D9"/>
            <w:vAlign w:val="top"/>
          </w:tcPr>
          <w:p w14:paraId="5C8A5B27"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Geçici İşçi Ücretleri (Yardımcı Personel)</w:t>
            </w:r>
          </w:p>
          <w:p w14:paraId="42D7CEB8"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(01.3)</w:t>
            </w:r>
          </w:p>
        </w:tc>
        <w:tc>
          <w:tcPr>
            <w:tcW w:w="1109" w:type="dxa"/>
            <w:tcBorders>
              <w:top w:val="single" w:sz="8" w:space="0" w:color="000000"/>
              <w:left w:val="single" w:sz="8" w:space="0" w:color="000000"/>
              <w:bottom w:val="single" w:sz="8" w:space="0" w:color="000000"/>
              <w:right w:val="single" w:sz="8" w:space="0" w:color="000000"/>
            </w:tcBorders>
            <w:shd w:val="clear" w:color="auto" w:fill="D9D9D9"/>
            <w:vAlign w:val="top"/>
          </w:tcPr>
          <w:p w14:paraId="6C2243BB" w14:textId="77777777" w:rsidR="003C0644" w:rsidRPr="00C4594C" w:rsidRDefault="003C0644" w:rsidP="005D5CD5">
            <w:pPr>
              <w:snapToGrid w:val="0"/>
              <w:spacing w:after="40" w:line="240" w:lineRule="auto"/>
              <w:jc w:val="center"/>
              <w:rPr>
                <w:rFonts w:ascii="Arial" w:hAnsi="Arial" w:cs="Arial"/>
                <w:b/>
                <w:sz w:val="16"/>
                <w:szCs w:val="16"/>
                <w:lang w:val="tr-TR"/>
              </w:rPr>
            </w:pPr>
            <w:r w:rsidRPr="00C4594C">
              <w:rPr>
                <w:rFonts w:ascii="Arial" w:hAnsi="Arial" w:cs="Arial"/>
                <w:b/>
                <w:sz w:val="16"/>
                <w:szCs w:val="16"/>
                <w:lang w:val="tr-TR"/>
              </w:rPr>
              <w:t>TOPLAM</w:t>
            </w:r>
          </w:p>
        </w:tc>
      </w:tr>
      <w:tr w:rsidR="003C0644" w:rsidRPr="003873E7" w14:paraId="4B5F5BE2" w14:textId="77777777" w:rsidTr="005D5CD5">
        <w:trPr>
          <w:cantSplit/>
          <w:trHeight w:val="644"/>
        </w:trPr>
        <w:tc>
          <w:tcPr>
            <w:tcW w:w="1405" w:type="dxa"/>
            <w:tcBorders>
              <w:top w:val="single" w:sz="8" w:space="0" w:color="000000"/>
              <w:left w:val="single" w:sz="8" w:space="0" w:color="000000"/>
              <w:bottom w:val="single" w:sz="4" w:space="0" w:color="000000"/>
            </w:tcBorders>
            <w:shd w:val="clear" w:color="auto" w:fill="D9D9D9"/>
            <w:vAlign w:val="top"/>
          </w:tcPr>
          <w:p>
            <w:pPr>
              <w:spacing w:after="40" w:before="0" w:line="240" w:lineRule="auto"/>
            </w:pPr>
          </w:p>
          <w:p>
            <w:pPr>
              <w:spacing w:after="40" w:before="0" w:line="240" w:lineRule="auto"/>
            </w:pPr>
            <w:r>
              <w:rPr>
                <w:rFonts w:ascii="Arial" w:hAnsi="Arial" w:eastAsia="Arial"/>
                <w:b/>
                <w:sz w:val="12"/>
              </w:rPr>
              <w:t>TÜBİTAK'tan Talep Edilen Katkı</w:t>
            </w:r>
          </w:p>
        </w:tc>
        <w:tc>
          <w:tcPr>
            <w:tcW w:w="991"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242.000</w:t>
            </w:r>
          </w:p>
        </w:tc>
        <w:tc>
          <w:tcPr>
            <w:tcW w:w="1008"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25.000</w:t>
            </w:r>
          </w:p>
        </w:tc>
        <w:tc>
          <w:tcPr>
            <w:tcW w:w="1009"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60.000</w:t>
            </w:r>
          </w:p>
        </w:tc>
        <w:tc>
          <w:tcPr>
            <w:tcW w:w="1109"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45.000</w:t>
            </w:r>
          </w:p>
        </w:tc>
        <w:tc>
          <w:tcPr>
            <w:tcW w:w="1109"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828.000</w:t>
            </w:r>
          </w:p>
        </w:tc>
        <w:tc>
          <w:tcPr>
            <w:tcW w:w="1109"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2"/>
              </w:rPr>
              <w:t>1.200.000</w:t>
            </w:r>
          </w:p>
        </w:tc>
      </w:tr>
      <w:tr w:rsidR="003C0644" w:rsidRPr="003873E7" w14:paraId="5FF95E5E" w14:textId="77777777" w:rsidTr="005D5CD5">
        <w:trPr>
          <w:cantSplit/>
          <w:trHeight w:val="644"/>
        </w:trPr>
        <w:tc>
          <w:tcPr>
            <w:tcW w:w="1405" w:type="dxa"/>
            <w:tcBorders>
              <w:top w:val="single" w:sz="4" w:space="0" w:color="000000"/>
              <w:left w:val="single" w:sz="8" w:space="0" w:color="000000"/>
              <w:bottom w:val="single" w:sz="4" w:space="0" w:color="000000"/>
            </w:tcBorders>
            <w:shd w:val="clear" w:color="auto" w:fill="D9D9D9"/>
            <w:vAlign w:val="top"/>
          </w:tcPr>
          <w:p>
            <w:pPr>
              <w:spacing w:after="40" w:before="0" w:line="240" w:lineRule="auto"/>
            </w:pPr>
          </w:p>
          <w:p>
            <w:pPr>
              <w:spacing w:after="40" w:before="0" w:line="240" w:lineRule="auto"/>
            </w:pPr>
            <w:r>
              <w:rPr>
                <w:rFonts w:ascii="Arial" w:hAnsi="Arial" w:eastAsia="Arial"/>
                <w:b/>
                <w:sz w:val="12"/>
              </w:rPr>
              <w:t>Öneren Kuruluş Katkısı</w:t>
            </w:r>
          </w:p>
        </w:tc>
        <w:tc>
          <w:tcPr>
            <w:tcW w:w="991"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008"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0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r>
      <w:tr w:rsidR="003C0644" w:rsidRPr="003873E7" w14:paraId="6A977D12" w14:textId="77777777" w:rsidTr="005D5CD5">
        <w:trPr>
          <w:cantSplit/>
          <w:trHeight w:val="644"/>
        </w:trPr>
        <w:tc>
          <w:tcPr>
            <w:tcW w:w="1405" w:type="dxa"/>
            <w:tcBorders>
              <w:top w:val="single" w:sz="4" w:space="0" w:color="000000"/>
              <w:left w:val="single" w:sz="8" w:space="0" w:color="000000"/>
              <w:bottom w:val="single" w:sz="4" w:space="0" w:color="000000"/>
            </w:tcBorders>
            <w:shd w:val="clear" w:color="auto" w:fill="D9D9D9"/>
            <w:vAlign w:val="top"/>
          </w:tcPr>
          <w:p>
            <w:pPr>
              <w:spacing w:after="40" w:before="0" w:line="240" w:lineRule="auto"/>
            </w:pPr>
          </w:p>
          <w:p>
            <w:pPr>
              <w:spacing w:after="40" w:before="0" w:line="240" w:lineRule="auto"/>
            </w:pPr>
            <w:r>
              <w:rPr>
                <w:rFonts w:ascii="Arial" w:hAnsi="Arial" w:eastAsia="Arial"/>
                <w:b/>
                <w:sz w:val="12"/>
              </w:rPr>
              <w:t>Destekleyen Diğer Kuruluş Katkısı</w:t>
            </w:r>
          </w:p>
        </w:tc>
        <w:tc>
          <w:tcPr>
            <w:tcW w:w="991"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008"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0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r>
      <w:tr w:rsidR="003C0644" w:rsidRPr="003873E7" w14:paraId="2B16F013" w14:textId="77777777" w:rsidTr="005D5CD5">
        <w:trPr>
          <w:cantSplit/>
          <w:trHeight w:val="644"/>
        </w:trPr>
        <w:tc>
          <w:tcPr>
            <w:tcW w:w="1405" w:type="dxa"/>
            <w:tcBorders>
              <w:top w:val="single" w:sz="4" w:space="0" w:color="000000"/>
              <w:left w:val="single" w:sz="8" w:space="0" w:color="000000"/>
              <w:bottom w:val="single" w:sz="8" w:space="0" w:color="000000"/>
            </w:tcBorders>
            <w:shd w:val="clear" w:color="auto" w:fill="D9D9D9"/>
            <w:vAlign w:val="top"/>
          </w:tcPr>
          <w:p>
            <w:pPr>
              <w:spacing w:after="40" w:before="0" w:line="240" w:lineRule="auto"/>
            </w:pPr>
          </w:p>
          <w:p>
            <w:pPr>
              <w:spacing w:after="40" w:before="0" w:line="240" w:lineRule="auto"/>
            </w:pPr>
            <w:r>
              <w:rPr>
                <w:rFonts w:ascii="Arial" w:hAnsi="Arial" w:eastAsia="Arial"/>
                <w:b/>
                <w:sz w:val="12"/>
              </w:rPr>
              <w:t>TOPLAM</w:t>
            </w:r>
          </w:p>
        </w:tc>
        <w:tc>
          <w:tcPr>
            <w:tcW w:w="991"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242.000</w:t>
            </w:r>
          </w:p>
        </w:tc>
        <w:tc>
          <w:tcPr>
            <w:tcW w:w="1008"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25.000</w:t>
            </w:r>
          </w:p>
        </w:tc>
        <w:tc>
          <w:tcPr>
            <w:tcW w:w="1009"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60.000</w:t>
            </w:r>
          </w:p>
        </w:tc>
        <w:tc>
          <w:tcPr>
            <w:tcW w:w="1109" w:type="dxa"/>
            <w:tcBorders>
              <w:top w:val="single" w:sz="4" w:space="0" w:color="000000"/>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45.000</w:t>
            </w:r>
          </w:p>
        </w:tc>
        <w:tc>
          <w:tcPr>
            <w:tcW w:w="1109"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828.000</w:t>
            </w:r>
          </w:p>
        </w:tc>
        <w:tc>
          <w:tcPr>
            <w:tcW w:w="1109"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0</w:t>
            </w:r>
          </w:p>
        </w:tc>
        <w:tc>
          <w:tcPr>
            <w:tcW w:w="1109" w:type="dxa"/>
            <w:tcBorders>
              <w:top w:val="single" w:sz="4" w:space="0" w:color="000000"/>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2"/>
              </w:rPr>
              <w:t>1.200.000</w:t>
            </w:r>
          </w:p>
        </w:tc>
      </w:tr>
    </w:tbl>
    <w:p w14:paraId="2A04DED9" w14:textId="77777777" w:rsidR="003C0644" w:rsidRPr="00E52611" w:rsidRDefault="003C0644" w:rsidP="003C0644">
      <w:pPr>
        <w:tabs>
          <w:tab w:val="left" w:pos="2780"/>
        </w:tabs>
        <w:ind w:left="142" w:hanging="284"/>
        <w:rPr>
          <w:rFonts w:ascii="Arial" w:hAnsi="Arial" w:cs="Arial"/>
          <w:sz w:val="14"/>
          <w:szCs w:val="14"/>
          <w:lang w:val="tr-TR"/>
        </w:rPr>
      </w:pPr>
      <w:r w:rsidRPr="003873E7">
        <w:rPr>
          <w:rFonts w:ascii="Arial" w:hAnsi="Arial" w:cs="Arial"/>
          <w:b/>
          <w:sz w:val="14"/>
          <w:szCs w:val="14"/>
          <w:lang w:val="tr-TR"/>
        </w:rPr>
        <w:t xml:space="preserve"> (*) </w:t>
      </w:r>
      <w:r w:rsidRPr="003873E7">
        <w:rPr>
          <w:rFonts w:ascii="Arial" w:hAnsi="Arial" w:cs="Arial"/>
          <w:sz w:val="14"/>
          <w:szCs w:val="14"/>
          <w:lang w:val="tr-TR"/>
        </w:rPr>
        <w:t xml:space="preserve">PTİ ve Kurum Hissesi bütçeye </w:t>
      </w:r>
      <w:proofErr w:type="gramStart"/>
      <w:r w:rsidRPr="003873E7">
        <w:rPr>
          <w:rFonts w:ascii="Arial" w:hAnsi="Arial" w:cs="Arial"/>
          <w:sz w:val="14"/>
          <w:szCs w:val="14"/>
          <w:lang w:val="tr-TR"/>
        </w:rPr>
        <w:t>dahil</w:t>
      </w:r>
      <w:proofErr w:type="gramEnd"/>
      <w:r w:rsidRPr="003873E7">
        <w:rPr>
          <w:rFonts w:ascii="Arial" w:hAnsi="Arial" w:cs="Arial"/>
          <w:sz w:val="14"/>
          <w:szCs w:val="14"/>
          <w:lang w:val="tr-TR"/>
        </w:rPr>
        <w:t xml:space="preserve"> olmayıp ayrıca TÜBİTAK tarafından hesaplanarak proje bütçesine ilave edilir.</w:t>
      </w:r>
      <w:r w:rsidR="00E52611">
        <w:rPr>
          <w:rFonts w:ascii="Arial" w:hAnsi="Arial" w:cs="Arial"/>
          <w:sz w:val="14"/>
          <w:szCs w:val="14"/>
          <w:lang w:val="tr-TR"/>
        </w:rPr>
        <w:t xml:space="preserve"> </w:t>
      </w:r>
      <w:r w:rsidR="00E52611" w:rsidRPr="00E52611">
        <w:rPr>
          <w:rFonts w:ascii="Arial" w:hAnsi="Arial" w:cs="Arial"/>
          <w:sz w:val="14"/>
          <w:szCs w:val="14"/>
          <w:lang w:val="tr-TR"/>
        </w:rPr>
        <w:t xml:space="preserve">Projede yurt dışı araştırmacı yer alması </w:t>
      </w:r>
      <w:proofErr w:type="gramStart"/>
      <w:r w:rsidR="00E52611" w:rsidRPr="00E52611">
        <w:rPr>
          <w:rFonts w:ascii="Arial" w:hAnsi="Arial" w:cs="Arial"/>
          <w:sz w:val="14"/>
          <w:szCs w:val="14"/>
          <w:lang w:val="tr-TR"/>
        </w:rPr>
        <w:t>halinde  giderleri</w:t>
      </w:r>
      <w:proofErr w:type="gramEnd"/>
      <w:r w:rsidR="00E52611" w:rsidRPr="00E52611">
        <w:rPr>
          <w:rFonts w:ascii="Arial" w:hAnsi="Arial" w:cs="Arial"/>
          <w:sz w:val="14"/>
          <w:szCs w:val="14"/>
          <w:lang w:val="tr-TR"/>
        </w:rPr>
        <w:t>, proje bütçesine dahildir. Kişiye ödenecek ücret hizmet alımı faslına, yol masrafları ise seyahat giderleri bölümüne yazılmalıdır.</w:t>
      </w:r>
    </w:p>
    <w:p w14:paraId="17E5EB6C" w14:textId="77777777" w:rsidR="003C0644" w:rsidRPr="003873E7" w:rsidRDefault="003C0644" w:rsidP="003C0644">
      <w:pPr>
        <w:tabs>
          <w:tab w:val="left" w:pos="2780"/>
        </w:tabs>
        <w:ind w:left="142" w:hanging="284"/>
        <w:rPr>
          <w:rFonts w:ascii="Arial" w:hAnsi="Arial" w:cs="Arial"/>
          <w:sz w:val="10"/>
          <w:szCs w:val="10"/>
          <w:lang w:val="tr-TR"/>
        </w:rPr>
      </w:pPr>
      <w:r w:rsidRPr="003873E7">
        <w:rPr>
          <w:rFonts w:ascii="Arial" w:hAnsi="Arial" w:cs="Arial"/>
          <w:b/>
          <w:sz w:val="14"/>
          <w:szCs w:val="14"/>
          <w:lang w:val="tr-TR"/>
        </w:rPr>
        <w:t xml:space="preserve"> (**) </w:t>
      </w:r>
      <w:r w:rsidRPr="003873E7">
        <w:rPr>
          <w:rFonts w:ascii="Arial" w:hAnsi="Arial" w:cs="Arial"/>
          <w:sz w:val="14"/>
          <w:szCs w:val="14"/>
          <w:lang w:val="tr-TR"/>
        </w:rPr>
        <w:t>Destekleyen Diğer Kuruluş sayısı birden fazla ise tabloya yeni satırlar eklenerek bu destekler belirtilir.</w:t>
      </w:r>
    </w:p>
    <w:p w14:paraId="1883CEC5" w14:textId="3F506548" w:rsidR="003C0644" w:rsidRDefault="003C0644" w:rsidP="003A2064">
      <w:pPr>
        <w:ind w:right="-567"/>
        <w:contextualSpacing/>
        <w:jc w:val="center"/>
        <w:rPr>
          <w:rFonts w:ascii="Arial" w:hAnsi="Arial" w:cs="Arial"/>
          <w:b/>
          <w:sz w:val="18"/>
          <w:szCs w:val="18"/>
          <w:lang w:val="tr-TR"/>
        </w:rPr>
      </w:pPr>
    </w:p>
    <w:p w14:paraId="0A4A53F3" w14:textId="77777777" w:rsidR="009779DF" w:rsidRDefault="009779DF" w:rsidP="003A2064">
      <w:pPr>
        <w:ind w:right="-567"/>
        <w:contextualSpacing/>
        <w:jc w:val="center"/>
        <w:rPr>
          <w:rFonts w:ascii="Arial" w:hAnsi="Arial" w:cs="Arial"/>
          <w:b/>
          <w:sz w:val="18"/>
          <w:szCs w:val="18"/>
          <w:lang w:val="tr-TR"/>
        </w:rPr>
      </w:pPr>
    </w:p>
    <w:p w14:paraId="13A01EA1" w14:textId="77777777" w:rsidR="003C0644" w:rsidRPr="003873E7" w:rsidRDefault="003C0644" w:rsidP="003C0644">
      <w:pPr>
        <w:tabs>
          <w:tab w:val="left" w:pos="3119"/>
          <w:tab w:val="left" w:pos="3261"/>
        </w:tabs>
        <w:ind w:right="-567"/>
        <w:jc w:val="center"/>
        <w:rPr>
          <w:rFonts w:ascii="Arial" w:hAnsi="Arial" w:cs="Arial"/>
          <w:b/>
          <w:sz w:val="18"/>
          <w:szCs w:val="18"/>
          <w:lang w:val="tr-TR"/>
        </w:rPr>
      </w:pPr>
      <w:r w:rsidRPr="003873E7">
        <w:rPr>
          <w:rFonts w:ascii="Arial" w:hAnsi="Arial" w:cs="Arial"/>
          <w:b/>
          <w:sz w:val="18"/>
          <w:szCs w:val="18"/>
          <w:lang w:val="tr-TR"/>
        </w:rPr>
        <w:t>TÜBİTAK’TAN TALEP EDİLEN BÜTÇE TABLOSU</w:t>
      </w:r>
    </w:p>
    <w:p w14:paraId="00C3CFC6" w14:textId="77777777" w:rsidR="003C0644" w:rsidRPr="003873E7" w:rsidRDefault="003C0644" w:rsidP="003C0644">
      <w:pPr>
        <w:jc w:val="center"/>
        <w:rPr>
          <w:rFonts w:ascii="Arial" w:hAnsi="Arial" w:cs="Arial"/>
          <w:sz w:val="14"/>
          <w:szCs w:val="14"/>
          <w:lang w:val="tr-TR"/>
        </w:rPr>
      </w:pPr>
      <w:r w:rsidRPr="003873E7">
        <w:rPr>
          <w:rFonts w:ascii="Arial" w:hAnsi="Arial" w:cs="Arial"/>
          <w:sz w:val="14"/>
          <w:szCs w:val="14"/>
          <w:lang w:val="tr-TR"/>
        </w:rPr>
        <w:t>(Bu tabloda sadece TÜBİTAK’tan talep edilen desteklerin nitelikleri ve miktarları ayrıntılı ve gerekçeli olarak belirtilir.</w:t>
      </w:r>
    </w:p>
    <w:p w14:paraId="730684C4" w14:textId="77777777" w:rsidR="003C0644" w:rsidRPr="003873E7" w:rsidRDefault="003C0644" w:rsidP="003C0644">
      <w:pPr>
        <w:spacing w:after="120"/>
        <w:jc w:val="center"/>
        <w:rPr>
          <w:rFonts w:ascii="Arial" w:hAnsi="Arial" w:cs="Arial"/>
          <w:sz w:val="14"/>
          <w:szCs w:val="14"/>
          <w:lang w:val="tr-TR"/>
        </w:rPr>
      </w:pPr>
      <w:r w:rsidRPr="003873E7">
        <w:rPr>
          <w:rFonts w:ascii="Arial" w:hAnsi="Arial" w:cs="Arial"/>
          <w:sz w:val="14"/>
          <w:szCs w:val="14"/>
          <w:lang w:val="tr-TR"/>
        </w:rPr>
        <w:t>Lütfen ilgili açıklamalara dikkat ediniz. Tablodaki satırlar ihtiyaç duyuldukça çoğaltılabilir ve yazım alanları genişletilebilir.)</w:t>
      </w:r>
    </w:p>
    <w:tbl>
      <w:tblPr>
        <w:tblW w:w="10026" w:type="dxa"/>
        <w:tblInd w:w="-34" w:type="dxa"/>
        <w:tblLayout w:type="fixed"/>
        <w:tblLook w:val="0000" w:firstRow="0" w:lastRow="0" w:firstColumn="0" w:lastColumn="0" w:noHBand="0" w:noVBand="0"/>
      </w:tblPr>
      <w:tblGrid>
        <w:gridCol w:w="2718"/>
        <w:gridCol w:w="2409"/>
        <w:gridCol w:w="3464"/>
        <w:gridCol w:w="1435"/>
      </w:tblGrid>
      <w:tr w:rsidR="003C0644" w:rsidRPr="003873E7" w14:paraId="5D9D0BF8" w14:textId="77777777" w:rsidTr="005D5CD5">
        <w:trPr>
          <w:trHeight w:val="463"/>
        </w:trPr>
        <w:tc>
          <w:tcPr>
            <w:tcW w:w="10026" w:type="dxa"/>
            <w:gridSpan w:val="4"/>
            <w:tcBorders>
              <w:top w:val="single" w:sz="8" w:space="0" w:color="000000"/>
              <w:left w:val="single" w:sz="8" w:space="0" w:color="000000"/>
              <w:bottom w:val="single" w:sz="8" w:space="0" w:color="000000"/>
              <w:right w:val="single" w:sz="8" w:space="0" w:color="000000"/>
            </w:tcBorders>
            <w:vAlign w:val="top"/>
          </w:tcPr>
          <w:p w14:paraId="5C2048FD" w14:textId="77777777" w:rsidR="003C0644" w:rsidRPr="00C4594C" w:rsidRDefault="003C0644" w:rsidP="005D5CD5">
            <w:pPr>
              <w:pStyle w:val="WW-NormalWeb1"/>
              <w:snapToGrid w:val="0"/>
              <w:spacing w:before="60" w:after="40" w:line="240" w:lineRule="auto"/>
              <w:jc w:val="center"/>
              <w:rPr>
                <w:rFonts w:ascii="Arial" w:hAnsi="Arial" w:cs="Arial"/>
                <w:b/>
                <w:sz w:val="18"/>
                <w:szCs w:val="18"/>
              </w:rPr>
            </w:pPr>
            <w:r w:rsidRPr="00C4594C">
              <w:rPr>
                <w:rFonts w:ascii="Arial" w:hAnsi="Arial" w:cs="Arial"/>
                <w:b/>
                <w:sz w:val="18"/>
                <w:szCs w:val="18"/>
              </w:rPr>
              <w:t>Makine ve Teçhizat Giderleri (06.1 + 06.3)</w:t>
            </w:r>
          </w:p>
        </w:tc>
      </w:tr>
      <w:tr w:rsidR="003C0644" w:rsidRPr="00791372" w14:paraId="4B4E016A" w14:textId="77777777" w:rsidTr="005D5CD5">
        <w:trPr>
          <w:trHeight w:val="399"/>
        </w:trPr>
        <w:tc>
          <w:tcPr>
            <w:tcW w:w="2718" w:type="dxa"/>
            <w:tcBorders>
              <w:top w:val="single" w:sz="8" w:space="0" w:color="000000"/>
              <w:left w:val="single" w:sz="8" w:space="0" w:color="000000"/>
              <w:bottom w:val="single" w:sz="8" w:space="0" w:color="000000"/>
            </w:tcBorders>
            <w:vAlign w:val="top"/>
          </w:tcPr>
          <w:p w14:paraId="6CE0FECF"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Adı / Markası / Modeli / Adedi</w:t>
            </w:r>
          </w:p>
        </w:tc>
        <w:tc>
          <w:tcPr>
            <w:tcW w:w="2409" w:type="dxa"/>
            <w:tcBorders>
              <w:top w:val="single" w:sz="8" w:space="0" w:color="000000"/>
              <w:left w:val="single" w:sz="8" w:space="0" w:color="000000"/>
              <w:bottom w:val="single" w:sz="8" w:space="0" w:color="000000"/>
            </w:tcBorders>
            <w:vAlign w:val="top"/>
          </w:tcPr>
          <w:p w14:paraId="0E9C439D"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Kullanım Gerekçesi</w:t>
            </w:r>
          </w:p>
        </w:tc>
        <w:tc>
          <w:tcPr>
            <w:tcW w:w="3464" w:type="dxa"/>
            <w:tcBorders>
              <w:top w:val="single" w:sz="8" w:space="0" w:color="000000"/>
              <w:left w:val="single" w:sz="8" w:space="0" w:color="000000"/>
              <w:bottom w:val="single" w:sz="8" w:space="0" w:color="000000"/>
            </w:tcBorders>
            <w:vAlign w:val="top"/>
          </w:tcPr>
          <w:p w14:paraId="1BDA8D9E"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Teknik Özellikler*</w:t>
            </w:r>
          </w:p>
        </w:tc>
        <w:tc>
          <w:tcPr>
            <w:tcW w:w="1435" w:type="dxa"/>
            <w:tcBorders>
              <w:top w:val="single" w:sz="8" w:space="0" w:color="000000"/>
              <w:left w:val="single" w:sz="8" w:space="0" w:color="000000"/>
              <w:bottom w:val="single" w:sz="8" w:space="0" w:color="000000"/>
              <w:right w:val="single" w:sz="8" w:space="0" w:color="000000"/>
            </w:tcBorders>
            <w:vAlign w:val="top"/>
          </w:tcPr>
          <w:p w14:paraId="2A77A6FD"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Bedeli** (TL)</w:t>
            </w:r>
          </w:p>
        </w:tc>
      </w:tr>
      <w:tr w:rsidR="003C0644" w:rsidRPr="00791372" w14:paraId="13166A27" w14:textId="77777777" w:rsidTr="005D5CD5">
        <w:trPr>
          <w:trHeight w:val="405"/>
        </w:trPr>
        <w:tc>
          <w:tcPr>
            <w:tcW w:w="2718"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GPU iş istasyonu / 1 adet</w:t>
            </w:r>
          </w:p>
        </w:tc>
        <w:tc>
          <w:tcPr>
            <w:tcW w:w="2409"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L3 ağırlıkları açık modellerin geliştirme/testi, çıkarım servisleri, Öğrenilmiş Yönlendirici eğitimi ve PEFT/LoRA-QLoRA ölçeğinde yerel ince ayar.</w:t>
            </w:r>
          </w:p>
        </w:tc>
        <w:tc>
          <w:tcPr>
            <w:tcW w:w="3464"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Tek GPU, 16-24 GB VRAM sınıfı; çok çekirdekli CPU; 64-128 GB RAM; 1-2 TB NVMe. Kesin model proforma aşamasında belirlenecektir.</w:t>
            </w:r>
          </w:p>
        </w:tc>
        <w:tc>
          <w:tcPr>
            <w:tcW w:w="1435"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170.000</w:t>
            </w:r>
          </w:p>
        </w:tc>
      </w:tr>
      <w:tr w:rsidR="003C0644" w:rsidRPr="00791372" w14:paraId="42C8073F" w14:textId="77777777" w:rsidTr="005D5CD5">
        <w:trPr>
          <w:trHeight w:val="420"/>
        </w:trPr>
        <w:tc>
          <w:tcPr>
            <w:tcW w:w="2718" w:type="dxa"/>
            <w:tcBorders>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NAS depolama + diskler / 1 adet</w:t>
            </w:r>
          </w:p>
        </w:tc>
        <w:tc>
          <w:tcPr>
            <w:tcW w:w="2409"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Birincil veri tabanı, PDF/tam metin önbelleği, model kontrol noktaları ve yedekleme.</w:t>
            </w:r>
          </w:p>
        </w:tc>
        <w:tc>
          <w:tcPr>
            <w:tcW w:w="3464"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Yedekli NAS, yaklaşık 8-12 TB ham depolama kapasitesi.</w:t>
            </w:r>
          </w:p>
        </w:tc>
        <w:tc>
          <w:tcPr>
            <w:tcW w:w="1435" w:type="dxa"/>
            <w:tcBorders>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55.000</w:t>
            </w:r>
          </w:p>
        </w:tc>
      </w:tr>
      <w:tr w:rsidR="003C0644" w:rsidRPr="00791372" w14:paraId="15B56975" w14:textId="77777777" w:rsidTr="005D5CD5">
        <w:trPr>
          <w:trHeight w:val="413"/>
        </w:trPr>
        <w:tc>
          <w:tcPr>
            <w:tcW w:w="2718" w:type="dxa"/>
            <w:tcBorders>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Kesintisiz güç kaynağı (KGK) + ağ donanımı / 1 set</w:t>
            </w:r>
          </w:p>
        </w:tc>
        <w:tc>
          <w:tcPr>
            <w:tcW w:w="2409"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Kesintisiz operasyon ve veri bütünlüğü.</w:t>
            </w:r>
          </w:p>
        </w:tc>
        <w:tc>
          <w:tcPr>
            <w:tcW w:w="3464" w:type="dxa"/>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İş istasyonu ve NAS için uygun kapasiteli KGK; temel ağ bağlantı donanımı.</w:t>
            </w:r>
          </w:p>
        </w:tc>
        <w:tc>
          <w:tcPr>
            <w:tcW w:w="1435"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17.000</w:t>
            </w:r>
          </w:p>
        </w:tc>
      </w:tr>
    </w:tbl>
    <w:p w14:paraId="6B9B7835" w14:textId="77777777" w:rsidR="003C0644" w:rsidRPr="003C4790" w:rsidRDefault="003C0644" w:rsidP="003C0644">
      <w:pPr>
        <w:pStyle w:val="WW-NormalWeb1"/>
        <w:spacing w:before="0" w:after="0"/>
        <w:ind w:left="-142" w:right="512"/>
        <w:jc w:val="both"/>
        <w:rPr>
          <w:rFonts w:ascii="Arial" w:hAnsi="Arial" w:cs="Arial"/>
          <w:sz w:val="14"/>
          <w:szCs w:val="14"/>
        </w:rPr>
      </w:pPr>
      <w:r w:rsidRPr="003C4790">
        <w:rPr>
          <w:rFonts w:ascii="Arial" w:hAnsi="Arial" w:cs="Arial"/>
          <w:b/>
          <w:sz w:val="14"/>
          <w:szCs w:val="14"/>
        </w:rPr>
        <w:t>(*)</w:t>
      </w:r>
      <w:r w:rsidRPr="003C4790">
        <w:rPr>
          <w:rFonts w:ascii="Arial" w:hAnsi="Arial" w:cs="Arial"/>
          <w:sz w:val="14"/>
          <w:szCs w:val="14"/>
        </w:rPr>
        <w:t xml:space="preserve"> Proforma veya teknik şartnamede ilgili makine/teçhizata ilişkin yer alan her türlü bilgi bu kısımda sunulur. </w:t>
      </w:r>
    </w:p>
    <w:p w14:paraId="465F66C4" w14:textId="474B4CB7" w:rsidR="003C0644" w:rsidRPr="003873E7" w:rsidRDefault="003C0644" w:rsidP="003C0644">
      <w:pPr>
        <w:pStyle w:val="WW-NormalWeb1"/>
        <w:spacing w:before="0" w:after="0"/>
        <w:ind w:left="-142" w:right="-320"/>
        <w:jc w:val="both"/>
        <w:rPr>
          <w:rFonts w:ascii="Arial" w:hAnsi="Arial" w:cs="Arial"/>
          <w:sz w:val="14"/>
          <w:szCs w:val="14"/>
        </w:rPr>
      </w:pPr>
      <w:r w:rsidRPr="00791372">
        <w:rPr>
          <w:rFonts w:ascii="Arial" w:hAnsi="Arial" w:cs="Arial"/>
          <w:b/>
          <w:sz w:val="14"/>
          <w:szCs w:val="14"/>
        </w:rPr>
        <w:t>(**)</w:t>
      </w:r>
      <w:r w:rsidRPr="00791372">
        <w:rPr>
          <w:rFonts w:ascii="Arial" w:hAnsi="Arial" w:cs="Arial"/>
          <w:sz w:val="14"/>
          <w:szCs w:val="14"/>
        </w:rPr>
        <w:t xml:space="preserve"> Türkiye temsilcisi aracılığıyla yapılmayan alımlar için alımların yurt dışı olduğu belirtilerek tüm masraflar </w:t>
      </w:r>
      <w:proofErr w:type="gramStart"/>
      <w:r w:rsidRPr="00791372">
        <w:rPr>
          <w:rFonts w:ascii="Arial" w:hAnsi="Arial" w:cs="Arial"/>
          <w:sz w:val="14"/>
          <w:szCs w:val="14"/>
        </w:rPr>
        <w:t>dahil</w:t>
      </w:r>
      <w:proofErr w:type="gramEnd"/>
      <w:r w:rsidRPr="00791372">
        <w:rPr>
          <w:rFonts w:ascii="Arial" w:hAnsi="Arial" w:cs="Arial"/>
          <w:sz w:val="14"/>
          <w:szCs w:val="14"/>
        </w:rPr>
        <w:t xml:space="preserve"> (gümrük bedeli, vergiler, nakliye) bedel yazılır. </w:t>
      </w:r>
      <w:r w:rsidR="00847FA1" w:rsidRPr="00847FA1">
        <w:rPr>
          <w:rFonts w:ascii="Arial" w:hAnsi="Arial" w:cs="Arial"/>
          <w:sz w:val="14"/>
          <w:szCs w:val="14"/>
        </w:rPr>
        <w:t>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r w:rsidRPr="00791372">
        <w:rPr>
          <w:rFonts w:ascii="Arial" w:hAnsi="Arial" w:cs="Arial"/>
          <w:sz w:val="14"/>
          <w:szCs w:val="14"/>
        </w:rPr>
        <w:t xml:space="preserve"> Döviz cinsinden alınan proforma faturaların TL cinsinden karşılığı hesaplanırken fatura tarihindeki T.C. Merkez</w:t>
      </w:r>
      <w:r w:rsidRPr="001B1414">
        <w:rPr>
          <w:rFonts w:ascii="Arial" w:hAnsi="Arial" w:cs="Arial"/>
          <w:sz w:val="14"/>
          <w:szCs w:val="14"/>
        </w:rPr>
        <w:t xml:space="preserve"> Bankası efektif satış kuru esas alınır ve öneride mutlaka belirtilir.</w:t>
      </w:r>
    </w:p>
    <w:p w14:paraId="54F63B0D" w14:textId="77777777" w:rsidR="00404A66" w:rsidRPr="00D05B70" w:rsidRDefault="00404A66" w:rsidP="00AB69AB">
      <w:pPr>
        <w:pStyle w:val="WW-NormalWeb1"/>
        <w:spacing w:before="0" w:after="0"/>
        <w:ind w:left="-284"/>
        <w:contextualSpacing/>
        <w:jc w:val="both"/>
        <w:rPr>
          <w:rFonts w:ascii="Arial" w:hAnsi="Arial" w:cs="Arial"/>
          <w:sz w:val="16"/>
          <w:szCs w:val="16"/>
        </w:rPr>
      </w:pPr>
    </w:p>
    <w:tbl>
      <w:tblPr>
        <w:tblW w:w="10089" w:type="dxa"/>
        <w:tblInd w:w="-34" w:type="dxa"/>
        <w:tblLayout w:type="fixed"/>
        <w:tblLook w:val="0000" w:firstRow="0" w:lastRow="0" w:firstColumn="0" w:lastColumn="0" w:noHBand="0" w:noVBand="0"/>
      </w:tblPr>
      <w:tblGrid>
        <w:gridCol w:w="4014"/>
        <w:gridCol w:w="4661"/>
        <w:gridCol w:w="1414"/>
      </w:tblGrid>
      <w:tr w:rsidR="003C0644" w:rsidRPr="003873E7" w14:paraId="29D84502" w14:textId="77777777" w:rsidTr="005D5CD5">
        <w:trPr>
          <w:trHeight w:val="385"/>
        </w:trPr>
        <w:tc>
          <w:tcPr>
            <w:tcW w:w="10089" w:type="dxa"/>
            <w:gridSpan w:val="3"/>
            <w:tcBorders>
              <w:top w:val="single" w:sz="8" w:space="0" w:color="000000"/>
              <w:left w:val="single" w:sz="8" w:space="0" w:color="000000"/>
              <w:bottom w:val="single" w:sz="8" w:space="0" w:color="000000"/>
              <w:right w:val="single" w:sz="8" w:space="0" w:color="000000"/>
            </w:tcBorders>
            <w:vAlign w:val="top"/>
          </w:tcPr>
          <w:p w14:paraId="0544575D" w14:textId="77777777" w:rsidR="003C0644" w:rsidRPr="003873E7" w:rsidRDefault="003C0644" w:rsidP="005D5CD5">
            <w:pPr>
              <w:pStyle w:val="WW-NormalWeb1"/>
              <w:snapToGrid w:val="0"/>
              <w:spacing w:before="60" w:after="40" w:line="240" w:lineRule="auto"/>
              <w:jc w:val="center"/>
              <w:rPr>
                <w:rFonts w:ascii="Arial" w:hAnsi="Arial" w:cs="Arial"/>
                <w:b/>
                <w:sz w:val="18"/>
                <w:szCs w:val="18"/>
              </w:rPr>
            </w:pPr>
            <w:r w:rsidRPr="003873E7">
              <w:rPr>
                <w:rFonts w:ascii="Arial" w:hAnsi="Arial" w:cs="Arial"/>
                <w:b/>
                <w:sz w:val="18"/>
                <w:szCs w:val="18"/>
              </w:rPr>
              <w:t>Sarf Giderleri</w:t>
            </w:r>
            <w:r>
              <w:rPr>
                <w:rFonts w:ascii="Arial" w:hAnsi="Arial" w:cs="Arial"/>
                <w:b/>
                <w:sz w:val="18"/>
                <w:szCs w:val="18"/>
              </w:rPr>
              <w:t>*</w:t>
            </w:r>
            <w:r w:rsidRPr="003873E7">
              <w:rPr>
                <w:rFonts w:ascii="Arial" w:hAnsi="Arial" w:cs="Arial"/>
                <w:b/>
                <w:sz w:val="18"/>
                <w:szCs w:val="18"/>
              </w:rPr>
              <w:t xml:space="preserve"> (03.2)</w:t>
            </w:r>
          </w:p>
        </w:tc>
      </w:tr>
      <w:tr w:rsidR="003C0644" w:rsidRPr="003873E7" w14:paraId="5157CF9B" w14:textId="77777777" w:rsidTr="005D5CD5">
        <w:trPr>
          <w:trHeight w:val="346"/>
        </w:trPr>
        <w:tc>
          <w:tcPr>
            <w:tcW w:w="4014" w:type="dxa"/>
            <w:tcBorders>
              <w:top w:val="single" w:sz="8" w:space="0" w:color="000000"/>
              <w:left w:val="single" w:sz="8" w:space="0" w:color="000000"/>
              <w:bottom w:val="single" w:sz="8" w:space="0" w:color="000000"/>
            </w:tcBorders>
            <w:vAlign w:val="top"/>
          </w:tcPr>
          <w:p w14:paraId="68DC165F" w14:textId="77777777" w:rsidR="003C0644" w:rsidRPr="00C4594C" w:rsidRDefault="003C0644" w:rsidP="005D5CD5">
            <w:pPr>
              <w:pStyle w:val="WW-NormalWeb1"/>
              <w:snapToGrid w:val="0"/>
              <w:spacing w:before="60" w:after="40" w:line="240" w:lineRule="auto"/>
              <w:jc w:val="center"/>
              <w:rPr>
                <w:rFonts w:ascii="Arial" w:hAnsi="Arial" w:cs="Arial"/>
                <w:b/>
                <w:sz w:val="16"/>
                <w:szCs w:val="16"/>
              </w:rPr>
            </w:pPr>
            <w:r w:rsidRPr="00C4594C">
              <w:rPr>
                <w:rFonts w:ascii="Arial" w:hAnsi="Arial" w:cs="Arial"/>
                <w:b/>
                <w:sz w:val="16"/>
                <w:szCs w:val="16"/>
              </w:rPr>
              <w:t xml:space="preserve">Adı </w:t>
            </w:r>
          </w:p>
        </w:tc>
        <w:tc>
          <w:tcPr>
            <w:tcW w:w="4661" w:type="dxa"/>
            <w:tcBorders>
              <w:top w:val="single" w:sz="8" w:space="0" w:color="000000"/>
              <w:left w:val="single" w:sz="8" w:space="0" w:color="000000"/>
              <w:bottom w:val="single" w:sz="8" w:space="0" w:color="000000"/>
            </w:tcBorders>
            <w:vAlign w:val="top"/>
          </w:tcPr>
          <w:p w14:paraId="5E5320A3" w14:textId="77777777" w:rsidR="003C0644" w:rsidRPr="00C4594C" w:rsidRDefault="003C0644" w:rsidP="005D5CD5">
            <w:pPr>
              <w:pStyle w:val="WW-NormalWeb1"/>
              <w:snapToGrid w:val="0"/>
              <w:spacing w:before="60" w:after="40" w:line="240" w:lineRule="auto"/>
              <w:jc w:val="center"/>
              <w:rPr>
                <w:rFonts w:ascii="Arial" w:hAnsi="Arial" w:cs="Arial"/>
                <w:b/>
                <w:sz w:val="16"/>
                <w:szCs w:val="16"/>
              </w:rPr>
            </w:pPr>
            <w:r w:rsidRPr="00C4594C">
              <w:rPr>
                <w:rFonts w:ascii="Arial" w:hAnsi="Arial" w:cs="Arial"/>
                <w:b/>
                <w:sz w:val="16"/>
                <w:szCs w:val="16"/>
              </w:rPr>
              <w:t>Kullanım Gerekçesi</w:t>
            </w:r>
          </w:p>
        </w:tc>
        <w:tc>
          <w:tcPr>
            <w:tcW w:w="1414" w:type="dxa"/>
            <w:tcBorders>
              <w:top w:val="single" w:sz="8" w:space="0" w:color="000000"/>
              <w:left w:val="single" w:sz="8" w:space="0" w:color="000000"/>
              <w:bottom w:val="single" w:sz="8" w:space="0" w:color="000000"/>
              <w:right w:val="single" w:sz="8" w:space="0" w:color="000000"/>
            </w:tcBorders>
            <w:vAlign w:val="top"/>
          </w:tcPr>
          <w:p w14:paraId="3617FD29" w14:textId="77777777" w:rsidR="003C0644" w:rsidRPr="00C4594C" w:rsidRDefault="003C0644" w:rsidP="005D5CD5">
            <w:pPr>
              <w:pStyle w:val="WW-NormalWeb1"/>
              <w:snapToGrid w:val="0"/>
              <w:spacing w:before="60" w:after="40" w:line="240" w:lineRule="auto"/>
              <w:jc w:val="center"/>
              <w:rPr>
                <w:rFonts w:ascii="Arial" w:hAnsi="Arial" w:cs="Arial"/>
                <w:b/>
                <w:sz w:val="16"/>
                <w:szCs w:val="16"/>
              </w:rPr>
            </w:pPr>
            <w:r w:rsidRPr="00C4594C">
              <w:rPr>
                <w:rFonts w:ascii="Arial" w:hAnsi="Arial" w:cs="Arial"/>
                <w:b/>
                <w:sz w:val="16"/>
                <w:szCs w:val="16"/>
              </w:rPr>
              <w:t>Bedeli</w:t>
            </w:r>
            <w:r>
              <w:rPr>
                <w:rFonts w:ascii="Arial" w:hAnsi="Arial" w:cs="Arial"/>
                <w:b/>
                <w:sz w:val="16"/>
                <w:szCs w:val="16"/>
              </w:rPr>
              <w:t>**</w:t>
            </w:r>
            <w:r w:rsidRPr="00C4594C">
              <w:rPr>
                <w:rFonts w:ascii="Arial" w:hAnsi="Arial" w:cs="Arial"/>
                <w:b/>
                <w:sz w:val="16"/>
                <w:szCs w:val="16"/>
              </w:rPr>
              <w:t xml:space="preserve"> (TL)</w:t>
            </w:r>
          </w:p>
        </w:tc>
      </w:tr>
      <w:tr w:rsidR="003C0644" w:rsidRPr="003873E7" w14:paraId="06863E85" w14:textId="77777777" w:rsidTr="005D5CD5">
        <w:trPr>
          <w:trHeight w:val="385"/>
        </w:trPr>
        <w:tc>
          <w:tcPr>
            <w:tcW w:w="4014"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3"/>
              </w:rPr>
              <w:t>SSD/HDD yedekleri, bileşenler, kablolar ve küçük donanım</w:t>
            </w:r>
          </w:p>
        </w:tc>
        <w:tc>
          <w:tcPr>
            <w:tcW w:w="4661" w:type="dxa"/>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3"/>
              </w:rPr>
              <w:t>Depolama genişletme, yedek parça ve laboratuvar/altyapı sarf ihtiyaçları.</w:t>
            </w:r>
          </w:p>
        </w:tc>
        <w:tc>
          <w:tcPr>
            <w:tcW w:w="1414"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3"/>
              </w:rPr>
              <w:t>25.000</w:t>
            </w:r>
          </w:p>
        </w:tc>
      </w:tr>
      <w:tr w:rsidR="003C0644" w:rsidRPr="003873E7" w14:paraId="7E9EC57E" w14:textId="77777777" w:rsidTr="005D5CD5">
        <w:trPr>
          <w:trHeight w:val="365"/>
        </w:trPr>
        <w:tc>
          <w:tcPr>
            <w:tcW w:w="4014" w:type="dxa"/>
            <w:tcBorders>
              <w:left w:val="single" w:sz="8" w:space="0" w:color="000000"/>
              <w:bottom w:val="single" w:sz="4" w:space="0" w:color="000000"/>
            </w:tcBorders>
            <w:vAlign w:val="top"/>
          </w:tcPr>
          <w:p w14:paraId="671925EB" w14:textId="77777777" w:rsidR="003C0644" w:rsidRPr="003873E7" w:rsidRDefault="003C0644" w:rsidP="005D5CD5">
            <w:pPr>
              <w:pStyle w:val="WW-NormalWeb1"/>
              <w:snapToGrid w:val="0"/>
              <w:spacing w:before="60" w:after="40" w:line="240" w:lineRule="auto"/>
              <w:rPr>
                <w:rFonts w:ascii="Arial" w:hAnsi="Arial" w:cs="Arial"/>
                <w:sz w:val="18"/>
                <w:szCs w:val="18"/>
              </w:rPr>
            </w:pPr>
          </w:p>
        </w:tc>
        <w:tc>
          <w:tcPr>
            <w:tcW w:w="4661" w:type="dxa"/>
            <w:tcBorders>
              <w:top w:val="single" w:sz="4" w:space="0" w:color="000000"/>
              <w:left w:val="single" w:sz="8" w:space="0" w:color="000000"/>
              <w:bottom w:val="single" w:sz="4" w:space="0" w:color="000000"/>
            </w:tcBorders>
            <w:vAlign w:val="top"/>
          </w:tcPr>
          <w:p w14:paraId="4AD08BA7" w14:textId="77777777" w:rsidR="003C0644" w:rsidRPr="003873E7" w:rsidRDefault="003C0644" w:rsidP="005D5CD5">
            <w:pPr>
              <w:pStyle w:val="WW-NormalWeb1"/>
              <w:snapToGrid w:val="0"/>
              <w:spacing w:before="60" w:after="40" w:line="240" w:lineRule="auto"/>
              <w:rPr>
                <w:rFonts w:ascii="Arial" w:hAnsi="Arial" w:cs="Arial"/>
                <w:sz w:val="18"/>
                <w:szCs w:val="18"/>
              </w:rPr>
            </w:pPr>
          </w:p>
        </w:tc>
        <w:tc>
          <w:tcPr>
            <w:tcW w:w="1414" w:type="dxa"/>
            <w:tcBorders>
              <w:left w:val="single" w:sz="8" w:space="0" w:color="000000"/>
              <w:bottom w:val="single" w:sz="4" w:space="0" w:color="000000"/>
              <w:right w:val="single" w:sz="8" w:space="0" w:color="000000"/>
            </w:tcBorders>
            <w:vAlign w:val="top"/>
          </w:tcPr>
          <w:p w14:paraId="3D8A52FF" w14:textId="77777777" w:rsidR="003C0644" w:rsidRPr="003873E7" w:rsidRDefault="003C0644" w:rsidP="005D5CD5">
            <w:pPr>
              <w:pStyle w:val="WW-NormalWeb1"/>
              <w:snapToGrid w:val="0"/>
              <w:spacing w:before="60" w:after="40" w:line="240" w:lineRule="auto"/>
              <w:rPr>
                <w:rFonts w:ascii="Arial" w:hAnsi="Arial" w:cs="Arial"/>
                <w:sz w:val="18"/>
                <w:szCs w:val="18"/>
              </w:rPr>
            </w:pPr>
          </w:p>
        </w:tc>
      </w:tr>
      <w:tr w:rsidR="003C0644" w:rsidRPr="003873E7" w14:paraId="02CD06C4" w14:textId="77777777" w:rsidTr="005D5CD5">
        <w:trPr>
          <w:trHeight w:val="365"/>
        </w:trPr>
        <w:tc>
          <w:tcPr>
            <w:tcW w:w="4014" w:type="dxa"/>
            <w:tcBorders>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b/>
                <w:sz w:val="13"/>
              </w:rPr>
              <w:t>TOPLAM</w:t>
            </w:r>
          </w:p>
        </w:tc>
        <w:tc>
          <w:tcPr>
            <w:tcW w:w="4661" w:type="dxa"/>
            <w:tcBorders>
              <w:top w:val="single" w:sz="4" w:space="0" w:color="000000"/>
              <w:left w:val="single" w:sz="8" w:space="0" w:color="000000"/>
              <w:bottom w:val="single" w:sz="8" w:space="0" w:color="000000"/>
            </w:tcBorders>
            <w:vAlign w:val="top"/>
          </w:tcPr>
          <w:p>
            <w:pPr>
              <w:spacing w:after="40" w:before="0" w:line="240" w:lineRule="auto"/>
            </w:pPr>
          </w:p>
        </w:tc>
        <w:tc>
          <w:tcPr>
            <w:tcW w:w="1414"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3"/>
              </w:rPr>
              <w:t>25.000</w:t>
            </w:r>
          </w:p>
        </w:tc>
      </w:tr>
    </w:tbl>
    <w:p w14:paraId="0E89428E" w14:textId="020285EF" w:rsidR="003C0644" w:rsidRPr="00791372" w:rsidRDefault="003C0644" w:rsidP="003C0644">
      <w:pPr>
        <w:pStyle w:val="WW-NormalWeb1"/>
        <w:spacing w:before="0" w:after="0"/>
        <w:ind w:left="142" w:right="-320" w:hanging="284"/>
        <w:jc w:val="both"/>
        <w:rPr>
          <w:rFonts w:ascii="Arial" w:hAnsi="Arial" w:cs="Arial"/>
          <w:sz w:val="14"/>
          <w:szCs w:val="14"/>
        </w:rPr>
      </w:pPr>
      <w:r w:rsidRPr="00791372">
        <w:rPr>
          <w:rFonts w:ascii="Arial" w:hAnsi="Arial" w:cs="Arial"/>
          <w:b/>
          <w:bCs/>
          <w:sz w:val="14"/>
          <w:szCs w:val="14"/>
        </w:rPr>
        <w:t xml:space="preserve">(*) </w:t>
      </w:r>
      <w:r w:rsidRPr="00791372">
        <w:rPr>
          <w:rFonts w:ascii="Arial" w:hAnsi="Arial" w:cs="Arial"/>
          <w:sz w:val="14"/>
          <w:szCs w:val="14"/>
        </w:rPr>
        <w:t xml:space="preserve">Sarf giderleri için, projede gerekliliğinin değerlendirilmesine imkân veren ayrıntıda liste verilmesi </w:t>
      </w:r>
      <w:r>
        <w:rPr>
          <w:rFonts w:ascii="Arial" w:hAnsi="Arial" w:cs="Arial"/>
          <w:sz w:val="14"/>
          <w:szCs w:val="14"/>
        </w:rPr>
        <w:t>gerekir</w:t>
      </w:r>
      <w:r w:rsidRPr="00791372">
        <w:rPr>
          <w:rFonts w:ascii="Arial" w:hAnsi="Arial" w:cs="Arial"/>
          <w:sz w:val="14"/>
          <w:szCs w:val="14"/>
        </w:rPr>
        <w:t>.</w:t>
      </w:r>
    </w:p>
    <w:p w14:paraId="42CB01A7" w14:textId="22390E89" w:rsidR="003C0644" w:rsidRDefault="003C0644" w:rsidP="003C0644">
      <w:pPr>
        <w:pStyle w:val="WW-NormalWeb1"/>
        <w:spacing w:before="0" w:after="0"/>
        <w:ind w:left="-142" w:right="-320"/>
        <w:jc w:val="both"/>
        <w:rPr>
          <w:rFonts w:ascii="Arial" w:hAnsi="Arial" w:cs="Arial"/>
          <w:sz w:val="14"/>
          <w:szCs w:val="14"/>
        </w:rPr>
      </w:pPr>
      <w:r w:rsidRPr="00791372">
        <w:rPr>
          <w:rFonts w:ascii="Arial" w:hAnsi="Arial" w:cs="Arial"/>
          <w:b/>
          <w:sz w:val="14"/>
          <w:szCs w:val="14"/>
        </w:rPr>
        <w:t>(**)</w:t>
      </w:r>
      <w:r w:rsidRPr="00791372">
        <w:rPr>
          <w:rFonts w:ascii="Arial" w:hAnsi="Arial" w:cs="Arial"/>
          <w:sz w:val="14"/>
          <w:szCs w:val="14"/>
        </w:rPr>
        <w:t xml:space="preserve">Türkiye temsilcisi aracılığıyla yapılmayan alımlar için alımların yurt dışı olduğu belirtilerek tüm masraflar </w:t>
      </w:r>
      <w:proofErr w:type="gramStart"/>
      <w:r w:rsidRPr="00791372">
        <w:rPr>
          <w:rFonts w:ascii="Arial" w:hAnsi="Arial" w:cs="Arial"/>
          <w:sz w:val="14"/>
          <w:szCs w:val="14"/>
        </w:rPr>
        <w:t>dahil</w:t>
      </w:r>
      <w:proofErr w:type="gramEnd"/>
      <w:r w:rsidRPr="00791372">
        <w:rPr>
          <w:rFonts w:ascii="Arial" w:hAnsi="Arial" w:cs="Arial"/>
          <w:sz w:val="14"/>
          <w:szCs w:val="14"/>
        </w:rPr>
        <w:t xml:space="preserve"> (gümrük bedeli, vergiler, nakliye) bedel yazılır.</w:t>
      </w:r>
      <w:r w:rsidRPr="001B1414">
        <w:rPr>
          <w:rFonts w:ascii="Arial" w:hAnsi="Arial" w:cs="Arial"/>
          <w:sz w:val="14"/>
          <w:szCs w:val="14"/>
        </w:rPr>
        <w:t xml:space="preserve"> </w:t>
      </w:r>
      <w:r w:rsidR="00847FA1" w:rsidRPr="00847FA1">
        <w:rPr>
          <w:rFonts w:ascii="Arial" w:hAnsi="Arial" w:cs="Arial"/>
          <w:sz w:val="14"/>
          <w:szCs w:val="14"/>
        </w:rPr>
        <w:t>Kamu kurumları, Vakıf Üniversiteleri, TÜBİTAK enstitüleri ve 6550 kapsamındaki araştırma altyapılarında yürütülecek projelerde yurt içi alımlarda KDV dâhil bedeli yazılır ve desteklenir. Özel kuruluşlar tarafından yürütülecek projelerde ise KDV har</w:t>
      </w:r>
      <w:r w:rsidR="00847FA1">
        <w:rPr>
          <w:rFonts w:ascii="Arial" w:hAnsi="Arial" w:cs="Arial"/>
          <w:sz w:val="14"/>
          <w:szCs w:val="14"/>
        </w:rPr>
        <w:t>iç bedel yazılır ve desteklenir</w:t>
      </w:r>
      <w:r w:rsidRPr="001B1414">
        <w:rPr>
          <w:rFonts w:ascii="Arial" w:hAnsi="Arial" w:cs="Arial"/>
          <w:sz w:val="14"/>
          <w:szCs w:val="14"/>
        </w:rPr>
        <w:t>.</w:t>
      </w:r>
    </w:p>
    <w:p w14:paraId="010B39C4" w14:textId="77777777" w:rsidR="00E642A4" w:rsidRDefault="00E642A4" w:rsidP="00AB69AB">
      <w:pPr>
        <w:pStyle w:val="WW-NormalWeb1"/>
        <w:spacing w:before="0" w:after="0"/>
        <w:ind w:left="-284"/>
        <w:contextualSpacing/>
        <w:jc w:val="both"/>
        <w:rPr>
          <w:rFonts w:ascii="Arial" w:hAnsi="Arial" w:cs="Arial"/>
          <w:sz w:val="18"/>
          <w:szCs w:val="18"/>
        </w:rPr>
      </w:pPr>
    </w:p>
    <w:p w14:paraId="26B3BC5E" w14:textId="77777777" w:rsidR="00717A82" w:rsidRDefault="00717A82" w:rsidP="00AB69AB">
      <w:pPr>
        <w:pStyle w:val="WW-NormalWeb1"/>
        <w:spacing w:before="0" w:after="0"/>
        <w:ind w:left="-284"/>
        <w:contextualSpacing/>
        <w:jc w:val="both"/>
        <w:rPr>
          <w:rFonts w:ascii="Arial" w:hAnsi="Arial" w:cs="Arial"/>
          <w:sz w:val="18"/>
          <w:szCs w:val="18"/>
        </w:rPr>
      </w:pPr>
    </w:p>
    <w:p w14:paraId="584E2369" w14:textId="77777777" w:rsidR="00717A82" w:rsidRDefault="00717A82" w:rsidP="00AB69AB">
      <w:pPr>
        <w:pStyle w:val="WW-NormalWeb1"/>
        <w:spacing w:before="0" w:after="0"/>
        <w:ind w:left="-284"/>
        <w:contextualSpacing/>
        <w:jc w:val="both"/>
        <w:rPr>
          <w:rFonts w:ascii="Arial" w:hAnsi="Arial" w:cs="Arial"/>
          <w:sz w:val="18"/>
          <w:szCs w:val="18"/>
        </w:rPr>
      </w:pPr>
    </w:p>
    <w:p w14:paraId="48B16081" w14:textId="039539F2" w:rsidR="00717A82" w:rsidRDefault="00717A82" w:rsidP="00AB69AB">
      <w:pPr>
        <w:pStyle w:val="WW-NormalWeb1"/>
        <w:spacing w:before="0" w:after="0"/>
        <w:ind w:left="-284"/>
        <w:contextualSpacing/>
        <w:jc w:val="both"/>
        <w:rPr>
          <w:rFonts w:ascii="Arial" w:hAnsi="Arial" w:cs="Arial"/>
          <w:sz w:val="18"/>
          <w:szCs w:val="18"/>
        </w:rPr>
      </w:pPr>
    </w:p>
    <w:p w14:paraId="0EDCAD71" w14:textId="77777777" w:rsidR="003C4790" w:rsidRDefault="003C4790" w:rsidP="00AB69AB">
      <w:pPr>
        <w:pStyle w:val="WW-NormalWeb1"/>
        <w:spacing w:before="0" w:after="0"/>
        <w:ind w:left="-284"/>
        <w:contextualSpacing/>
        <w:jc w:val="both"/>
        <w:rPr>
          <w:rFonts w:ascii="Arial" w:hAnsi="Arial" w:cs="Arial"/>
          <w:sz w:val="18"/>
          <w:szCs w:val="18"/>
        </w:rPr>
      </w:pPr>
    </w:p>
    <w:p w14:paraId="57CFFF7E" w14:textId="77777777" w:rsidR="00717A82" w:rsidRPr="00D05B70" w:rsidRDefault="00717A82" w:rsidP="00AB69AB">
      <w:pPr>
        <w:pStyle w:val="WW-NormalWeb1"/>
        <w:spacing w:before="0" w:after="0"/>
        <w:ind w:left="-284"/>
        <w:contextualSpacing/>
        <w:jc w:val="both"/>
        <w:rPr>
          <w:rFonts w:ascii="Arial" w:hAnsi="Arial" w:cs="Arial"/>
          <w:sz w:val="18"/>
          <w:szCs w:val="18"/>
        </w:rPr>
      </w:pPr>
    </w:p>
    <w:tbl>
      <w:tblPr>
        <w:tblW w:w="4898" w:type="pct"/>
        <w:tblInd w:w="108" w:type="dxa"/>
        <w:tblLook w:val="0000" w:firstRow="0" w:lastRow="0" w:firstColumn="0" w:lastColumn="0" w:noHBand="0" w:noVBand="0"/>
      </w:tblPr>
      <w:tblGrid>
        <w:gridCol w:w="1931"/>
        <w:gridCol w:w="2303"/>
        <w:gridCol w:w="4059"/>
        <w:gridCol w:w="1464"/>
      </w:tblGrid>
      <w:tr w:rsidR="003C0644" w:rsidRPr="003873E7" w14:paraId="6D810465" w14:textId="77777777" w:rsidTr="005D5CD5">
        <w:tc>
          <w:tcPr>
            <w:tcW w:w="5000" w:type="pct"/>
            <w:gridSpan w:val="4"/>
            <w:tcBorders>
              <w:top w:val="single" w:sz="8" w:space="0" w:color="000000"/>
              <w:left w:val="single" w:sz="8" w:space="0" w:color="000000"/>
              <w:bottom w:val="single" w:sz="8" w:space="0" w:color="000000"/>
              <w:right w:val="single" w:sz="8" w:space="0" w:color="000000"/>
            </w:tcBorders>
            <w:vAlign w:val="top"/>
          </w:tcPr>
          <w:p w14:paraId="61895B50" w14:textId="77777777" w:rsidR="003C0644" w:rsidRPr="003873E7" w:rsidRDefault="003C0644" w:rsidP="005D5CD5">
            <w:pPr>
              <w:pStyle w:val="WW-NormalWeb1"/>
              <w:snapToGrid w:val="0"/>
              <w:spacing w:before="60" w:after="40" w:line="240" w:lineRule="auto"/>
              <w:jc w:val="center"/>
              <w:rPr>
                <w:rFonts w:ascii="Arial" w:hAnsi="Arial" w:cs="Arial"/>
                <w:b/>
                <w:sz w:val="18"/>
                <w:szCs w:val="18"/>
              </w:rPr>
            </w:pPr>
            <w:r w:rsidRPr="003873E7">
              <w:rPr>
                <w:rFonts w:ascii="Arial" w:hAnsi="Arial" w:cs="Arial"/>
                <w:b/>
                <w:sz w:val="18"/>
                <w:szCs w:val="18"/>
              </w:rPr>
              <w:t>Hizmet Alımları (03.5)</w:t>
            </w:r>
          </w:p>
        </w:tc>
      </w:tr>
      <w:tr w:rsidR="003C0644" w:rsidRPr="00791372" w14:paraId="6E691EFB" w14:textId="77777777" w:rsidTr="005D5CD5">
        <w:trPr>
          <w:trHeight w:val="357"/>
        </w:trPr>
        <w:tc>
          <w:tcPr>
            <w:tcW w:w="990" w:type="pct"/>
            <w:tcBorders>
              <w:top w:val="single" w:sz="8" w:space="0" w:color="000000"/>
              <w:left w:val="single" w:sz="8" w:space="0" w:color="000000"/>
              <w:bottom w:val="single" w:sz="8" w:space="0" w:color="000000"/>
            </w:tcBorders>
            <w:vAlign w:val="top"/>
          </w:tcPr>
          <w:p w14:paraId="09928BF5"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Hizmet Alımı Türü</w:t>
            </w:r>
          </w:p>
        </w:tc>
        <w:tc>
          <w:tcPr>
            <w:tcW w:w="1180" w:type="pct"/>
            <w:tcBorders>
              <w:top w:val="single" w:sz="8" w:space="0" w:color="000000"/>
              <w:left w:val="single" w:sz="8" w:space="0" w:color="000000"/>
              <w:bottom w:val="single" w:sz="8" w:space="0" w:color="000000"/>
            </w:tcBorders>
            <w:vAlign w:val="top"/>
          </w:tcPr>
          <w:p w14:paraId="560FF3D2"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Nereden/Kimden Alınacağı</w:t>
            </w:r>
          </w:p>
        </w:tc>
        <w:tc>
          <w:tcPr>
            <w:tcW w:w="2080" w:type="pct"/>
            <w:tcBorders>
              <w:top w:val="single" w:sz="8" w:space="0" w:color="000000"/>
              <w:left w:val="single" w:sz="8" w:space="0" w:color="000000"/>
              <w:bottom w:val="single" w:sz="8" w:space="0" w:color="000000"/>
            </w:tcBorders>
            <w:vAlign w:val="top"/>
          </w:tcPr>
          <w:p w14:paraId="3D099382" w14:textId="77777777"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Gerekçesi ve Kapsamı*</w:t>
            </w:r>
          </w:p>
        </w:tc>
        <w:tc>
          <w:tcPr>
            <w:tcW w:w="750" w:type="pct"/>
            <w:tcBorders>
              <w:top w:val="single" w:sz="8" w:space="0" w:color="000000"/>
              <w:left w:val="single" w:sz="8" w:space="0" w:color="000000"/>
              <w:bottom w:val="single" w:sz="8" w:space="0" w:color="000000"/>
              <w:right w:val="single" w:sz="8" w:space="0" w:color="000000"/>
            </w:tcBorders>
            <w:vAlign w:val="top"/>
          </w:tcPr>
          <w:p w14:paraId="336CC25C" w14:textId="58374B6E" w:rsidR="003C0644" w:rsidRPr="00791372" w:rsidRDefault="003C0644" w:rsidP="005D5CD5">
            <w:pPr>
              <w:pStyle w:val="WW-NormalWeb1"/>
              <w:snapToGrid w:val="0"/>
              <w:spacing w:before="60" w:after="40" w:line="240" w:lineRule="auto"/>
              <w:jc w:val="center"/>
              <w:rPr>
                <w:rFonts w:ascii="Arial" w:hAnsi="Arial" w:cs="Arial"/>
                <w:b/>
                <w:sz w:val="16"/>
                <w:szCs w:val="16"/>
              </w:rPr>
            </w:pPr>
            <w:r w:rsidRPr="00791372">
              <w:rPr>
                <w:rFonts w:ascii="Arial" w:hAnsi="Arial" w:cs="Arial"/>
                <w:b/>
                <w:sz w:val="16"/>
                <w:szCs w:val="16"/>
              </w:rPr>
              <w:t>Bedeli (TL)</w:t>
            </w:r>
            <w:r w:rsidR="003C4790">
              <w:rPr>
                <w:rFonts w:ascii="Arial" w:hAnsi="Arial" w:cs="Arial"/>
                <w:b/>
                <w:sz w:val="16"/>
                <w:szCs w:val="16"/>
              </w:rPr>
              <w:t xml:space="preserve"> </w:t>
            </w:r>
            <w:r w:rsidR="003C4790" w:rsidRPr="003C4790">
              <w:rPr>
                <w:rFonts w:ascii="Arial" w:hAnsi="Arial" w:cs="Arial"/>
                <w:b/>
                <w:sz w:val="16"/>
                <w:szCs w:val="16"/>
              </w:rPr>
              <w:t>(***)</w:t>
            </w:r>
          </w:p>
        </w:tc>
      </w:tr>
      <w:tr w:rsidR="003C0644" w:rsidRPr="00791372" w14:paraId="312F9316" w14:textId="77777777" w:rsidTr="005D5CD5">
        <w:tc>
          <w:tcPr>
            <w:tcW w:w="990" w:type="pct"/>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Ticari LLM API kullanımı</w:t>
            </w:r>
          </w:p>
        </w:tc>
        <w:tc>
          <w:tcPr>
            <w:tcW w:w="1180" w:type="pct"/>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Model sağlayıcıları</w:t>
            </w:r>
          </w:p>
        </w:tc>
        <w:tc>
          <w:tcPr>
            <w:tcW w:w="2080" w:type="pct"/>
            <w:tcBorders>
              <w:top w:val="single" w:sz="8"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L4 yükseltme katmanı, maliyet-kalite kıyaslaması ve yalnızca başarısız alt görevlerde sınırlı ticari API çağrıları.</w:t>
            </w:r>
          </w:p>
        </w:tc>
        <w:tc>
          <w:tcPr>
            <w:tcW w:w="750" w:type="pct"/>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35.000</w:t>
            </w:r>
          </w:p>
        </w:tc>
      </w:tr>
      <w:tr w:rsidR="003C0644" w:rsidRPr="00791372" w14:paraId="4F48C941" w14:textId="77777777" w:rsidTr="005D5CD5">
        <w:tc>
          <w:tcPr>
            <w:tcW w:w="990" w:type="pct"/>
            <w:tcBorders>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Bulut yedekleme / dağıtım</w:t>
            </w:r>
          </w:p>
        </w:tc>
        <w:tc>
          <w:tcPr>
            <w:tcW w:w="1180" w:type="pct"/>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Bulut hizmet sağlayıcıları</w:t>
            </w:r>
          </w:p>
        </w:tc>
        <w:tc>
          <w:tcPr>
            <w:tcW w:w="2080" w:type="pct"/>
            <w:tcBorders>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sz w:val="12"/>
              </w:rPr>
              <w:t>Felaket kurtarma, yedekleme ve API dağıtım esnekliği.</w:t>
            </w:r>
          </w:p>
        </w:tc>
        <w:tc>
          <w:tcPr>
            <w:tcW w:w="750" w:type="pct"/>
            <w:tcBorders>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10.000</w:t>
            </w:r>
          </w:p>
        </w:tc>
      </w:tr>
      <w:tr w:rsidR="003C0644" w:rsidRPr="00791372" w14:paraId="36437991" w14:textId="77777777" w:rsidTr="005D5CD5">
        <w:tc>
          <w:tcPr>
            <w:tcW w:w="990" w:type="pct"/>
            <w:tcBorders>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TTO patent taraması güncelleme + akademik redaksiyon/çeviri</w:t>
            </w:r>
          </w:p>
        </w:tc>
        <w:tc>
          <w:tcPr>
            <w:tcW w:w="1180" w:type="pct"/>
            <w:tcBorders>
              <w:top w:val="single" w:sz="4" w:space="0" w:color="000000"/>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Kurum TTO / dış hizmet sağlayıcı</w:t>
            </w:r>
          </w:p>
        </w:tc>
        <w:tc>
          <w:tcPr>
            <w:tcW w:w="2080" w:type="pct"/>
            <w:tcBorders>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sz w:val="12"/>
              </w:rPr>
              <w:t>Patent ön taramasının ürünleşme aşamasında güncellenmesi ve yayın redaksiyonu.</w:t>
            </w:r>
          </w:p>
        </w:tc>
        <w:tc>
          <w:tcPr>
            <w:tcW w:w="750" w:type="pct"/>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2"/>
              </w:rPr>
              <w:t>15.000</w:t>
            </w:r>
          </w:p>
        </w:tc>
      </w:tr>
    </w:tbl>
    <w:p w14:paraId="559B78BB" w14:textId="77777777" w:rsidR="003C0644" w:rsidRPr="003C4790" w:rsidRDefault="003C0644" w:rsidP="003C0644">
      <w:pPr>
        <w:pStyle w:val="WW-NormalWeb1"/>
        <w:spacing w:before="0" w:after="0"/>
        <w:ind w:right="-36"/>
        <w:jc w:val="both"/>
        <w:rPr>
          <w:rFonts w:ascii="Arial" w:hAnsi="Arial" w:cs="Arial"/>
          <w:sz w:val="14"/>
          <w:szCs w:val="14"/>
        </w:rPr>
      </w:pPr>
      <w:r w:rsidRPr="003C4790">
        <w:rPr>
          <w:rFonts w:ascii="Arial" w:hAnsi="Arial" w:cs="Arial"/>
          <w:b/>
          <w:sz w:val="14"/>
          <w:szCs w:val="14"/>
        </w:rPr>
        <w:t>(*)</w:t>
      </w:r>
      <w:r w:rsidRPr="003C4790">
        <w:rPr>
          <w:rFonts w:ascii="Arial" w:hAnsi="Arial" w:cs="Arial"/>
          <w:sz w:val="14"/>
          <w:szCs w:val="14"/>
        </w:rPr>
        <w:t xml:space="preserve"> Yapılacak hizmet alımının değerlendirilmesini mümkün kılacak bütün detaylar ile proforma veya teknik şartnamede yer alan her türlü bilgi bu kısımda sunulur. </w:t>
      </w:r>
    </w:p>
    <w:p w14:paraId="48737B98" w14:textId="1B6CB836" w:rsidR="003C0644" w:rsidRPr="003C4790" w:rsidRDefault="00E52611" w:rsidP="00E52611">
      <w:pPr>
        <w:pStyle w:val="WW-NormalWeb1"/>
        <w:spacing w:before="0" w:after="0"/>
        <w:ind w:right="-36"/>
        <w:jc w:val="both"/>
        <w:rPr>
          <w:rFonts w:ascii="Arial" w:hAnsi="Arial" w:cs="Arial"/>
          <w:sz w:val="14"/>
          <w:szCs w:val="14"/>
        </w:rPr>
      </w:pPr>
      <w:r w:rsidRPr="003C4790">
        <w:rPr>
          <w:rFonts w:ascii="Arial" w:hAnsi="Arial" w:cs="Arial"/>
          <w:b/>
          <w:sz w:val="14"/>
          <w:szCs w:val="14"/>
        </w:rPr>
        <w:t>(**)</w:t>
      </w:r>
      <w:r w:rsidRPr="003C4790">
        <w:rPr>
          <w:rFonts w:ascii="Arial" w:hAnsi="Arial" w:cs="Arial"/>
          <w:sz w:val="14"/>
          <w:szCs w:val="14"/>
        </w:rPr>
        <w:t xml:space="preserve"> Projede yurt dışı araştırmacı yer alması halinde; kişiye ödenecek ücret bu bölüme, yol masrafları ise seyahat giderleri faslına yazılmalıdır.</w:t>
      </w:r>
    </w:p>
    <w:p w14:paraId="34E3B30E" w14:textId="43DE0AE4" w:rsidR="003C4790" w:rsidRPr="003C4790" w:rsidRDefault="003C4790" w:rsidP="00E52611">
      <w:pPr>
        <w:pStyle w:val="WW-NormalWeb1"/>
        <w:spacing w:before="0" w:after="0"/>
        <w:ind w:right="-36"/>
        <w:jc w:val="both"/>
        <w:rPr>
          <w:rFonts w:ascii="Arial" w:hAnsi="Arial" w:cs="Arial"/>
          <w:sz w:val="14"/>
          <w:szCs w:val="14"/>
        </w:rPr>
      </w:pPr>
      <w:r w:rsidRPr="003C4790">
        <w:rPr>
          <w:rFonts w:ascii="Arial" w:hAnsi="Arial" w:cs="Arial"/>
          <w:b/>
          <w:sz w:val="14"/>
          <w:szCs w:val="14"/>
        </w:rPr>
        <w:t>(*</w:t>
      </w:r>
      <w:r w:rsidRPr="003C4790">
        <w:rPr>
          <w:rFonts w:ascii="Arial" w:hAnsi="Arial" w:cs="Arial"/>
          <w:b/>
          <w:sz w:val="14"/>
          <w:szCs w:val="14"/>
        </w:rPr>
        <w:t>*</w:t>
      </w:r>
      <w:r w:rsidRPr="003C4790">
        <w:rPr>
          <w:rFonts w:ascii="Arial" w:hAnsi="Arial" w:cs="Arial"/>
          <w:b/>
          <w:sz w:val="14"/>
          <w:szCs w:val="14"/>
        </w:rPr>
        <w:t>*)</w:t>
      </w:r>
      <w:r w:rsidRPr="003C4790">
        <w:rPr>
          <w:rFonts w:ascii="Arial" w:hAnsi="Arial" w:cs="Arial"/>
          <w:sz w:val="14"/>
          <w:szCs w:val="14"/>
        </w:rPr>
        <w:t xml:space="preserve"> </w:t>
      </w:r>
      <w:r w:rsidRPr="003C4790">
        <w:rPr>
          <w:rFonts w:ascii="Arial" w:hAnsi="Arial" w:cs="Arial"/>
          <w:sz w:val="14"/>
          <w:szCs w:val="14"/>
        </w:rPr>
        <w:t>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r w:rsidRPr="003C4790">
        <w:rPr>
          <w:rFonts w:ascii="Arial" w:hAnsi="Arial" w:cs="Arial"/>
          <w:sz w:val="14"/>
          <w:szCs w:val="14"/>
        </w:rPr>
        <w:t>.</w:t>
      </w:r>
    </w:p>
    <w:p w14:paraId="11595202" w14:textId="77777777" w:rsidR="006F6785" w:rsidRPr="00D05B70" w:rsidRDefault="006F6785" w:rsidP="003A2064">
      <w:pPr>
        <w:pStyle w:val="WW-NormalWeb1"/>
        <w:spacing w:before="0" w:after="0"/>
        <w:contextualSpacing/>
        <w:jc w:val="both"/>
        <w:rPr>
          <w:rFonts w:ascii="Arial" w:hAnsi="Arial" w:cs="Arial"/>
          <w:sz w:val="16"/>
          <w:szCs w:val="16"/>
        </w:rPr>
      </w:pPr>
    </w:p>
    <w:tbl>
      <w:tblPr>
        <w:tblW w:w="4898" w:type="pct"/>
        <w:tblInd w:w="108" w:type="dxa"/>
        <w:tblLook w:val="0000" w:firstRow="0" w:lastRow="0" w:firstColumn="0" w:lastColumn="0" w:noHBand="0" w:noVBand="0"/>
      </w:tblPr>
      <w:tblGrid>
        <w:gridCol w:w="2412"/>
        <w:gridCol w:w="2673"/>
        <w:gridCol w:w="3208"/>
        <w:gridCol w:w="1464"/>
      </w:tblGrid>
      <w:tr w:rsidR="00D05B70" w:rsidRPr="00D05B70" w14:paraId="1E673CD0" w14:textId="77777777" w:rsidTr="00AB69AB">
        <w:trPr>
          <w:trHeight w:val="366"/>
        </w:trPr>
        <w:tc>
          <w:tcPr>
            <w:tcW w:w="5000" w:type="pct"/>
            <w:gridSpan w:val="4"/>
            <w:tcBorders>
              <w:top w:val="single" w:sz="8" w:space="0" w:color="000000"/>
              <w:left w:val="single" w:sz="8" w:space="0" w:color="000000"/>
              <w:bottom w:val="single" w:sz="8" w:space="0" w:color="000000"/>
              <w:right w:val="single" w:sz="8" w:space="0" w:color="000000"/>
            </w:tcBorders>
            <w:vAlign w:val="top"/>
          </w:tcPr>
          <w:p w14:paraId="2AABDDC3" w14:textId="77777777" w:rsidR="000D63E3" w:rsidRPr="00D05B70" w:rsidRDefault="00CA641A" w:rsidP="00AB69AB">
            <w:pPr>
              <w:pStyle w:val="WW-NormalWeb1"/>
              <w:snapToGrid w:val="0"/>
              <w:spacing w:before="0" w:after="40" w:line="240" w:lineRule="auto"/>
              <w:ind w:right="48"/>
              <w:contextualSpacing/>
              <w:jc w:val="center"/>
              <w:rPr>
                <w:rFonts w:ascii="Arial" w:hAnsi="Arial" w:cs="Arial"/>
                <w:b/>
                <w:sz w:val="18"/>
                <w:szCs w:val="18"/>
              </w:rPr>
            </w:pPr>
            <w:r w:rsidRPr="00D05B70">
              <w:rPr>
                <w:rFonts w:ascii="Arial" w:hAnsi="Arial" w:cs="Arial"/>
                <w:b/>
                <w:sz w:val="18"/>
                <w:szCs w:val="18"/>
              </w:rPr>
              <w:t>Temsil ve Tanıtma Giderleri (</w:t>
            </w:r>
            <w:r w:rsidR="000D63E3" w:rsidRPr="00D05B70">
              <w:rPr>
                <w:rFonts w:ascii="Arial" w:hAnsi="Arial" w:cs="Arial"/>
                <w:b/>
                <w:sz w:val="18"/>
                <w:szCs w:val="18"/>
              </w:rPr>
              <w:t>Proje Çıktı ve Sonuçlarının Paylaşımı ve Yayılımı (*) Giderleri</w:t>
            </w:r>
            <w:r w:rsidRPr="00D05B70">
              <w:rPr>
                <w:rFonts w:ascii="Arial" w:hAnsi="Arial" w:cs="Arial"/>
                <w:b/>
                <w:sz w:val="18"/>
                <w:szCs w:val="18"/>
              </w:rPr>
              <w:t>)</w:t>
            </w:r>
            <w:r w:rsidR="000D63E3" w:rsidRPr="00D05B70">
              <w:rPr>
                <w:rFonts w:ascii="Arial" w:hAnsi="Arial" w:cs="Arial"/>
                <w:b/>
                <w:sz w:val="18"/>
                <w:szCs w:val="18"/>
              </w:rPr>
              <w:t xml:space="preserve"> (03.6)</w:t>
            </w:r>
          </w:p>
        </w:tc>
      </w:tr>
      <w:tr w:rsidR="00D05B70" w:rsidRPr="00D05B70" w14:paraId="52565987" w14:textId="77777777" w:rsidTr="00150A50">
        <w:trPr>
          <w:trHeight w:val="357"/>
        </w:trPr>
        <w:tc>
          <w:tcPr>
            <w:tcW w:w="1236" w:type="pct"/>
            <w:tcBorders>
              <w:top w:val="single" w:sz="8" w:space="0" w:color="000000"/>
              <w:left w:val="single" w:sz="8" w:space="0" w:color="000000"/>
              <w:bottom w:val="single" w:sz="8" w:space="0" w:color="000000"/>
            </w:tcBorders>
            <w:vAlign w:val="top"/>
          </w:tcPr>
          <w:p w14:paraId="7994A929" w14:textId="77777777" w:rsidR="000D63E3" w:rsidRPr="00AB69AB" w:rsidRDefault="000D63E3" w:rsidP="003A2064">
            <w:pPr>
              <w:pStyle w:val="WW-NormalWeb1"/>
              <w:snapToGrid w:val="0"/>
              <w:spacing w:before="0" w:after="40" w:line="240" w:lineRule="auto"/>
              <w:ind w:right="48"/>
              <w:contextualSpacing/>
              <w:jc w:val="center"/>
              <w:rPr>
                <w:rFonts w:ascii="Arial" w:hAnsi="Arial" w:cs="Arial"/>
                <w:b/>
                <w:sz w:val="16"/>
                <w:szCs w:val="16"/>
              </w:rPr>
            </w:pPr>
            <w:r w:rsidRPr="00AB69AB">
              <w:rPr>
                <w:rFonts w:ascii="Arial" w:hAnsi="Arial" w:cs="Arial"/>
                <w:b/>
                <w:sz w:val="16"/>
                <w:szCs w:val="16"/>
              </w:rPr>
              <w:t>Mahiyeti (**)</w:t>
            </w:r>
          </w:p>
        </w:tc>
        <w:tc>
          <w:tcPr>
            <w:tcW w:w="1370" w:type="pct"/>
            <w:tcBorders>
              <w:top w:val="single" w:sz="8" w:space="0" w:color="000000"/>
              <w:left w:val="single" w:sz="8" w:space="0" w:color="000000"/>
              <w:bottom w:val="single" w:sz="8" w:space="0" w:color="000000"/>
            </w:tcBorders>
            <w:vAlign w:val="top"/>
          </w:tcPr>
          <w:p w14:paraId="572A9389" w14:textId="77777777" w:rsidR="000D63E3" w:rsidRPr="00AB69AB" w:rsidRDefault="000D63E3" w:rsidP="003A2064">
            <w:pPr>
              <w:pStyle w:val="WW-NormalWeb1"/>
              <w:snapToGrid w:val="0"/>
              <w:spacing w:before="0" w:after="40" w:line="240" w:lineRule="auto"/>
              <w:ind w:right="48"/>
              <w:contextualSpacing/>
              <w:jc w:val="center"/>
              <w:rPr>
                <w:rFonts w:ascii="Arial" w:hAnsi="Arial" w:cs="Arial"/>
                <w:b/>
                <w:sz w:val="16"/>
                <w:szCs w:val="16"/>
              </w:rPr>
            </w:pPr>
            <w:r w:rsidRPr="00AB69AB">
              <w:rPr>
                <w:rFonts w:ascii="Arial" w:hAnsi="Arial" w:cs="Arial"/>
                <w:b/>
                <w:sz w:val="16"/>
                <w:szCs w:val="16"/>
              </w:rPr>
              <w:t>Nereden/Kimden Alınacağı</w:t>
            </w:r>
          </w:p>
        </w:tc>
        <w:tc>
          <w:tcPr>
            <w:tcW w:w="1644" w:type="pct"/>
            <w:tcBorders>
              <w:top w:val="single" w:sz="8" w:space="0" w:color="000000"/>
              <w:left w:val="single" w:sz="8" w:space="0" w:color="000000"/>
              <w:bottom w:val="single" w:sz="8" w:space="0" w:color="000000"/>
            </w:tcBorders>
            <w:vAlign w:val="top"/>
          </w:tcPr>
          <w:p w14:paraId="176AE289" w14:textId="77777777" w:rsidR="000D63E3" w:rsidRPr="00AB69AB" w:rsidRDefault="000D63E3" w:rsidP="003A2064">
            <w:pPr>
              <w:pStyle w:val="WW-NormalWeb1"/>
              <w:snapToGrid w:val="0"/>
              <w:spacing w:before="0" w:after="40" w:line="240" w:lineRule="auto"/>
              <w:ind w:right="48"/>
              <w:contextualSpacing/>
              <w:jc w:val="center"/>
              <w:rPr>
                <w:rFonts w:ascii="Arial" w:hAnsi="Arial" w:cs="Arial"/>
                <w:b/>
                <w:sz w:val="16"/>
                <w:szCs w:val="16"/>
              </w:rPr>
            </w:pPr>
            <w:r w:rsidRPr="00AB69AB">
              <w:rPr>
                <w:rFonts w:ascii="Arial" w:hAnsi="Arial" w:cs="Arial"/>
                <w:b/>
                <w:sz w:val="16"/>
                <w:szCs w:val="16"/>
              </w:rPr>
              <w:t>Gerekçesi</w:t>
            </w:r>
          </w:p>
        </w:tc>
        <w:tc>
          <w:tcPr>
            <w:tcW w:w="750" w:type="pct"/>
            <w:tcBorders>
              <w:top w:val="single" w:sz="8" w:space="0" w:color="000000"/>
              <w:left w:val="single" w:sz="8" w:space="0" w:color="000000"/>
              <w:bottom w:val="single" w:sz="8" w:space="0" w:color="000000"/>
              <w:right w:val="single" w:sz="8" w:space="0" w:color="000000"/>
            </w:tcBorders>
            <w:vAlign w:val="top"/>
          </w:tcPr>
          <w:p w14:paraId="7A816D98" w14:textId="1E06DEB5" w:rsidR="000D63E3" w:rsidRPr="00AB69AB" w:rsidRDefault="000D63E3" w:rsidP="003A2064">
            <w:pPr>
              <w:pStyle w:val="WW-NormalWeb1"/>
              <w:snapToGrid w:val="0"/>
              <w:spacing w:before="0" w:after="40" w:line="240" w:lineRule="auto"/>
              <w:ind w:right="48"/>
              <w:contextualSpacing/>
              <w:jc w:val="center"/>
              <w:rPr>
                <w:rFonts w:ascii="Arial" w:hAnsi="Arial" w:cs="Arial"/>
                <w:b/>
                <w:sz w:val="16"/>
                <w:szCs w:val="16"/>
              </w:rPr>
            </w:pPr>
            <w:r w:rsidRPr="00AB69AB">
              <w:rPr>
                <w:rFonts w:ascii="Arial" w:hAnsi="Arial" w:cs="Arial"/>
                <w:b/>
                <w:sz w:val="16"/>
                <w:szCs w:val="16"/>
              </w:rPr>
              <w:t>Bedeli (TL)</w:t>
            </w:r>
            <w:r w:rsidR="003C4790">
              <w:rPr>
                <w:rFonts w:ascii="Arial" w:hAnsi="Arial" w:cs="Arial"/>
                <w:b/>
                <w:sz w:val="16"/>
                <w:szCs w:val="16"/>
              </w:rPr>
              <w:t xml:space="preserve"> </w:t>
            </w:r>
            <w:r w:rsidR="003C4790" w:rsidRPr="003C4790">
              <w:rPr>
                <w:rFonts w:ascii="Arial" w:hAnsi="Arial" w:cs="Arial"/>
                <w:b/>
                <w:sz w:val="16"/>
                <w:szCs w:val="16"/>
              </w:rPr>
              <w:t>(***)</w:t>
            </w:r>
          </w:p>
        </w:tc>
      </w:tr>
      <w:tr w:rsidR="00D05B70" w:rsidRPr="00D05B70" w14:paraId="7D6B54F6" w14:textId="77777777" w:rsidTr="00F63CEC">
        <w:tc>
          <w:tcPr>
            <w:tcW w:w="1236" w:type="pct"/>
            <w:tcBorders>
              <w:top w:val="single" w:sz="8" w:space="0" w:color="000000"/>
              <w:left w:val="single" w:sz="8" w:space="0" w:color="000000"/>
              <w:bottom w:val="single" w:sz="4" w:space="0" w:color="000000"/>
            </w:tcBorders>
            <w:vAlign w:val="top"/>
          </w:tcPr>
          <w:p w14:paraId="55B56CE1" w14:textId="77777777" w:rsidR="000D63E3" w:rsidRPr="00AB69AB" w:rsidRDefault="000D63E3" w:rsidP="003A2064">
            <w:pPr>
              <w:pStyle w:val="WW-NormalWeb1"/>
              <w:snapToGrid w:val="0"/>
              <w:spacing w:before="0" w:after="40" w:line="240" w:lineRule="auto"/>
              <w:ind w:right="48"/>
              <w:contextualSpacing/>
              <w:rPr>
                <w:rFonts w:ascii="Arial" w:hAnsi="Arial" w:cs="Arial"/>
                <w:b/>
                <w:sz w:val="16"/>
                <w:szCs w:val="16"/>
              </w:rPr>
            </w:pPr>
            <w:r w:rsidRPr="00AB69AB">
              <w:rPr>
                <w:rFonts w:ascii="Arial" w:hAnsi="Arial" w:cs="Arial"/>
                <w:b/>
                <w:sz w:val="16"/>
                <w:szCs w:val="16"/>
                <w:lang w:eastAsia="tr-TR"/>
              </w:rPr>
              <w:t xml:space="preserve">Katılımcıların </w:t>
            </w:r>
            <w:r w:rsidR="00AB69AB" w:rsidRPr="00AB69AB">
              <w:rPr>
                <w:rFonts w:ascii="Arial" w:hAnsi="Arial" w:cs="Arial"/>
                <w:b/>
                <w:sz w:val="16"/>
                <w:szCs w:val="16"/>
                <w:lang w:eastAsia="tr-TR"/>
              </w:rPr>
              <w:t>Yurt İçi Seyahat Masrafları</w:t>
            </w:r>
          </w:p>
        </w:tc>
        <w:tc>
          <w:tcPr>
            <w:tcW w:w="1370" w:type="pct"/>
            <w:tcBorders>
              <w:top w:val="single" w:sz="8" w:space="0" w:color="000000"/>
              <w:left w:val="single" w:sz="8" w:space="0" w:color="000000"/>
              <w:bottom w:val="single" w:sz="4" w:space="0" w:color="000000"/>
            </w:tcBorders>
            <w:vAlign w:val="top"/>
          </w:tcPr>
          <w:p w14:paraId="2C1ECF9A"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1644" w:type="pct"/>
            <w:tcBorders>
              <w:top w:val="single" w:sz="8" w:space="0" w:color="000000"/>
              <w:left w:val="single" w:sz="8" w:space="0" w:color="000000"/>
              <w:bottom w:val="single" w:sz="4" w:space="0" w:color="000000"/>
            </w:tcBorders>
            <w:vAlign w:val="top"/>
          </w:tcPr>
          <w:p w14:paraId="350F14F2"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750" w:type="pct"/>
            <w:tcBorders>
              <w:top w:val="single" w:sz="8" w:space="0" w:color="000000"/>
              <w:left w:val="single" w:sz="8" w:space="0" w:color="000000"/>
              <w:bottom w:val="single" w:sz="4" w:space="0" w:color="000000"/>
              <w:right w:val="single" w:sz="8" w:space="0" w:color="000000"/>
            </w:tcBorders>
            <w:vAlign w:val="top"/>
          </w:tcPr>
          <w:p w14:paraId="1EA36521"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r>
      <w:tr w:rsidR="00D05B70" w:rsidRPr="00D05B70" w14:paraId="27B7CB73" w14:textId="77777777" w:rsidTr="00F63CEC">
        <w:tc>
          <w:tcPr>
            <w:tcW w:w="1236" w:type="pct"/>
            <w:tcBorders>
              <w:left w:val="single" w:sz="8" w:space="0" w:color="000000"/>
              <w:bottom w:val="single" w:sz="4" w:space="0" w:color="000000"/>
            </w:tcBorders>
            <w:vAlign w:val="top"/>
          </w:tcPr>
          <w:p w14:paraId="19A7677E" w14:textId="77777777" w:rsidR="000D63E3" w:rsidRPr="00AB69AB" w:rsidRDefault="000D63E3" w:rsidP="003A2064">
            <w:pPr>
              <w:pStyle w:val="WW-NormalWeb1"/>
              <w:snapToGrid w:val="0"/>
              <w:spacing w:before="0" w:after="40" w:line="240" w:lineRule="auto"/>
              <w:ind w:right="48"/>
              <w:contextualSpacing/>
              <w:rPr>
                <w:rFonts w:ascii="Arial" w:hAnsi="Arial" w:cs="Arial"/>
                <w:b/>
                <w:sz w:val="16"/>
                <w:szCs w:val="16"/>
              </w:rPr>
            </w:pPr>
            <w:r w:rsidRPr="00AB69AB">
              <w:rPr>
                <w:rFonts w:ascii="Arial" w:hAnsi="Arial" w:cs="Arial"/>
                <w:b/>
                <w:sz w:val="16"/>
                <w:szCs w:val="16"/>
                <w:lang w:eastAsia="tr-TR"/>
              </w:rPr>
              <w:t xml:space="preserve">Salon </w:t>
            </w:r>
            <w:r w:rsidR="00AB69AB" w:rsidRPr="00AB69AB">
              <w:rPr>
                <w:rFonts w:ascii="Arial" w:hAnsi="Arial" w:cs="Arial"/>
                <w:b/>
                <w:sz w:val="16"/>
                <w:szCs w:val="16"/>
                <w:lang w:eastAsia="tr-TR"/>
              </w:rPr>
              <w:t>Kirası</w:t>
            </w:r>
          </w:p>
        </w:tc>
        <w:tc>
          <w:tcPr>
            <w:tcW w:w="1370" w:type="pct"/>
            <w:tcBorders>
              <w:top w:val="single" w:sz="4" w:space="0" w:color="000000"/>
              <w:left w:val="single" w:sz="8" w:space="0" w:color="000000"/>
              <w:bottom w:val="single" w:sz="4" w:space="0" w:color="000000"/>
            </w:tcBorders>
            <w:vAlign w:val="top"/>
          </w:tcPr>
          <w:p w14:paraId="463A05A5"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1644" w:type="pct"/>
            <w:tcBorders>
              <w:left w:val="single" w:sz="8" w:space="0" w:color="000000"/>
              <w:bottom w:val="single" w:sz="4" w:space="0" w:color="000000"/>
            </w:tcBorders>
            <w:vAlign w:val="top"/>
          </w:tcPr>
          <w:p w14:paraId="3AF75F9C"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750" w:type="pct"/>
            <w:tcBorders>
              <w:left w:val="single" w:sz="8" w:space="0" w:color="000000"/>
              <w:bottom w:val="single" w:sz="4" w:space="0" w:color="000000"/>
              <w:right w:val="single" w:sz="8" w:space="0" w:color="000000"/>
            </w:tcBorders>
            <w:vAlign w:val="top"/>
          </w:tcPr>
          <w:p w14:paraId="3F1BC741"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r>
      <w:tr w:rsidR="00D05B70" w:rsidRPr="00D05B70" w14:paraId="391B8E1E" w14:textId="77777777" w:rsidTr="00F63CEC">
        <w:tc>
          <w:tcPr>
            <w:tcW w:w="1236" w:type="pct"/>
            <w:tcBorders>
              <w:left w:val="single" w:sz="8" w:space="0" w:color="000000"/>
              <w:bottom w:val="single" w:sz="4" w:space="0" w:color="000000"/>
            </w:tcBorders>
            <w:vAlign w:val="top"/>
          </w:tcPr>
          <w:p w14:paraId="5104D584" w14:textId="77777777" w:rsidR="000D63E3" w:rsidRPr="00AB69AB" w:rsidRDefault="000D63E3" w:rsidP="003A2064">
            <w:pPr>
              <w:pStyle w:val="WW-NormalWeb1"/>
              <w:snapToGrid w:val="0"/>
              <w:spacing w:before="0" w:after="40" w:line="240" w:lineRule="auto"/>
              <w:ind w:right="48"/>
              <w:contextualSpacing/>
              <w:rPr>
                <w:rFonts w:ascii="Arial" w:hAnsi="Arial" w:cs="Arial"/>
                <w:b/>
                <w:sz w:val="16"/>
                <w:szCs w:val="16"/>
              </w:rPr>
            </w:pPr>
            <w:proofErr w:type="spellStart"/>
            <w:r w:rsidRPr="00AB69AB">
              <w:rPr>
                <w:rFonts w:ascii="Arial" w:hAnsi="Arial" w:cs="Arial"/>
                <w:b/>
                <w:sz w:val="16"/>
                <w:szCs w:val="16"/>
                <w:lang w:eastAsia="tr-TR"/>
              </w:rPr>
              <w:t>Çalıştay</w:t>
            </w:r>
            <w:proofErr w:type="spellEnd"/>
            <w:r w:rsidR="00AB69AB" w:rsidRPr="00AB69AB">
              <w:rPr>
                <w:rFonts w:ascii="Arial" w:hAnsi="Arial" w:cs="Arial"/>
                <w:b/>
                <w:sz w:val="16"/>
                <w:szCs w:val="16"/>
                <w:lang w:eastAsia="tr-TR"/>
              </w:rPr>
              <w:t>/</w:t>
            </w:r>
            <w:r w:rsidRPr="00AB69AB">
              <w:rPr>
                <w:rFonts w:ascii="Arial" w:hAnsi="Arial" w:cs="Arial"/>
                <w:b/>
                <w:sz w:val="16"/>
                <w:szCs w:val="16"/>
                <w:lang w:eastAsia="tr-TR"/>
              </w:rPr>
              <w:t xml:space="preserve">Toplantılarda </w:t>
            </w:r>
            <w:r w:rsidR="00AB69AB" w:rsidRPr="00AB69AB">
              <w:rPr>
                <w:rFonts w:ascii="Arial" w:hAnsi="Arial" w:cs="Arial"/>
                <w:b/>
                <w:sz w:val="16"/>
                <w:szCs w:val="16"/>
                <w:lang w:eastAsia="tr-TR"/>
              </w:rPr>
              <w:t>İkram Gideri</w:t>
            </w:r>
          </w:p>
        </w:tc>
        <w:tc>
          <w:tcPr>
            <w:tcW w:w="1370" w:type="pct"/>
            <w:tcBorders>
              <w:top w:val="single" w:sz="4" w:space="0" w:color="000000"/>
              <w:left w:val="single" w:sz="8" w:space="0" w:color="000000"/>
              <w:bottom w:val="single" w:sz="4" w:space="0" w:color="000000"/>
            </w:tcBorders>
            <w:vAlign w:val="top"/>
          </w:tcPr>
          <w:p w14:paraId="41800185"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1644" w:type="pct"/>
            <w:tcBorders>
              <w:left w:val="single" w:sz="8" w:space="0" w:color="000000"/>
              <w:bottom w:val="single" w:sz="4" w:space="0" w:color="000000"/>
            </w:tcBorders>
            <w:vAlign w:val="top"/>
          </w:tcPr>
          <w:p w14:paraId="66C7199D"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750" w:type="pct"/>
            <w:tcBorders>
              <w:left w:val="single" w:sz="8" w:space="0" w:color="000000"/>
              <w:bottom w:val="single" w:sz="4" w:space="0" w:color="000000"/>
              <w:right w:val="single" w:sz="8" w:space="0" w:color="000000"/>
            </w:tcBorders>
            <w:vAlign w:val="top"/>
          </w:tcPr>
          <w:p w14:paraId="7F2E951E"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r>
      <w:tr w:rsidR="00D05B70" w:rsidRPr="00D05B70" w14:paraId="747D36AD" w14:textId="77777777" w:rsidTr="00F63CEC">
        <w:tc>
          <w:tcPr>
            <w:tcW w:w="1236" w:type="pct"/>
            <w:tcBorders>
              <w:left w:val="single" w:sz="8" w:space="0" w:color="000000"/>
              <w:bottom w:val="single" w:sz="4" w:space="0" w:color="000000"/>
            </w:tcBorders>
            <w:vAlign w:val="top"/>
          </w:tcPr>
          <w:p w14:paraId="7127F63A" w14:textId="77777777" w:rsidR="000D63E3" w:rsidRPr="00AB69AB" w:rsidRDefault="000D63E3" w:rsidP="003A2064">
            <w:pPr>
              <w:pStyle w:val="WW-NormalWeb1"/>
              <w:snapToGrid w:val="0"/>
              <w:spacing w:before="0" w:after="40" w:line="240" w:lineRule="auto"/>
              <w:ind w:right="48"/>
              <w:contextualSpacing/>
              <w:rPr>
                <w:rFonts w:ascii="Arial" w:hAnsi="Arial" w:cs="Arial"/>
                <w:b/>
                <w:sz w:val="16"/>
                <w:szCs w:val="16"/>
              </w:rPr>
            </w:pPr>
            <w:r w:rsidRPr="00AB69AB">
              <w:rPr>
                <w:rFonts w:ascii="Arial" w:hAnsi="Arial" w:cs="Arial"/>
                <w:b/>
                <w:sz w:val="16"/>
                <w:szCs w:val="16"/>
                <w:lang w:eastAsia="tr-TR"/>
              </w:rPr>
              <w:t xml:space="preserve">Web </w:t>
            </w:r>
            <w:r w:rsidR="00AB69AB" w:rsidRPr="00AB69AB">
              <w:rPr>
                <w:rFonts w:ascii="Arial" w:hAnsi="Arial" w:cs="Arial"/>
                <w:b/>
                <w:sz w:val="16"/>
                <w:szCs w:val="16"/>
                <w:lang w:eastAsia="tr-TR"/>
              </w:rPr>
              <w:t>Sitesi Giderleri</w:t>
            </w:r>
          </w:p>
        </w:tc>
        <w:tc>
          <w:tcPr>
            <w:tcW w:w="1370" w:type="pct"/>
            <w:tcBorders>
              <w:top w:val="single" w:sz="4" w:space="0" w:color="000000"/>
              <w:left w:val="single" w:sz="8" w:space="0" w:color="000000"/>
              <w:bottom w:val="single" w:sz="4" w:space="0" w:color="000000"/>
            </w:tcBorders>
            <w:vAlign w:val="top"/>
          </w:tcPr>
          <w:p w14:paraId="251E0D67"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1644" w:type="pct"/>
            <w:tcBorders>
              <w:left w:val="single" w:sz="8" w:space="0" w:color="000000"/>
              <w:bottom w:val="single" w:sz="4" w:space="0" w:color="000000"/>
            </w:tcBorders>
            <w:vAlign w:val="top"/>
          </w:tcPr>
          <w:p w14:paraId="0CF4E57D"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750" w:type="pct"/>
            <w:tcBorders>
              <w:left w:val="single" w:sz="8" w:space="0" w:color="000000"/>
              <w:bottom w:val="single" w:sz="4" w:space="0" w:color="000000"/>
              <w:right w:val="single" w:sz="8" w:space="0" w:color="000000"/>
            </w:tcBorders>
            <w:vAlign w:val="top"/>
          </w:tcPr>
          <w:p w14:paraId="2A14A150"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r>
      <w:tr w:rsidR="00D05B70" w:rsidRPr="00D05B70" w14:paraId="24ADB098" w14:textId="77777777" w:rsidTr="00F63CEC">
        <w:tc>
          <w:tcPr>
            <w:tcW w:w="1236" w:type="pct"/>
            <w:tcBorders>
              <w:left w:val="single" w:sz="8" w:space="0" w:color="000000"/>
              <w:bottom w:val="single" w:sz="4" w:space="0" w:color="000000"/>
            </w:tcBorders>
            <w:vAlign w:val="top"/>
          </w:tcPr>
          <w:p w14:paraId="02A78908" w14:textId="77777777" w:rsidR="000D63E3" w:rsidRPr="00AB69AB" w:rsidRDefault="000D63E3" w:rsidP="00AB69AB">
            <w:pPr>
              <w:pStyle w:val="WW-NormalWeb1"/>
              <w:snapToGrid w:val="0"/>
              <w:spacing w:before="0" w:after="40" w:line="240" w:lineRule="auto"/>
              <w:ind w:right="48"/>
              <w:contextualSpacing/>
              <w:rPr>
                <w:rFonts w:ascii="Arial" w:hAnsi="Arial" w:cs="Arial"/>
                <w:b/>
                <w:sz w:val="16"/>
                <w:szCs w:val="16"/>
              </w:rPr>
            </w:pPr>
            <w:r w:rsidRPr="00AB69AB">
              <w:rPr>
                <w:rFonts w:ascii="Arial" w:hAnsi="Arial" w:cs="Arial"/>
                <w:b/>
                <w:sz w:val="16"/>
                <w:szCs w:val="16"/>
                <w:lang w:eastAsia="tr-TR"/>
              </w:rPr>
              <w:t>Kırtasiye</w:t>
            </w:r>
            <w:r w:rsidR="00AB69AB" w:rsidRPr="00AB69AB">
              <w:rPr>
                <w:rFonts w:ascii="Arial" w:hAnsi="Arial" w:cs="Arial"/>
                <w:b/>
                <w:sz w:val="16"/>
                <w:szCs w:val="16"/>
                <w:lang w:eastAsia="tr-TR"/>
              </w:rPr>
              <w:t>/</w:t>
            </w:r>
            <w:r w:rsidRPr="00AB69AB">
              <w:rPr>
                <w:rFonts w:ascii="Arial" w:hAnsi="Arial" w:cs="Arial"/>
                <w:b/>
                <w:sz w:val="16"/>
                <w:szCs w:val="16"/>
                <w:lang w:eastAsia="tr-TR"/>
              </w:rPr>
              <w:t xml:space="preserve">Sarf </w:t>
            </w:r>
            <w:r w:rsidR="00AB69AB" w:rsidRPr="00AB69AB">
              <w:rPr>
                <w:rFonts w:ascii="Arial" w:hAnsi="Arial" w:cs="Arial"/>
                <w:b/>
                <w:sz w:val="16"/>
                <w:szCs w:val="16"/>
                <w:lang w:eastAsia="tr-TR"/>
              </w:rPr>
              <w:t xml:space="preserve">Malzemesi/ </w:t>
            </w:r>
            <w:r w:rsidRPr="00AB69AB">
              <w:rPr>
                <w:rFonts w:ascii="Arial" w:hAnsi="Arial" w:cs="Arial"/>
                <w:b/>
                <w:sz w:val="16"/>
                <w:szCs w:val="16"/>
                <w:lang w:eastAsia="tr-TR"/>
              </w:rPr>
              <w:t xml:space="preserve">Baskı </w:t>
            </w:r>
            <w:r w:rsidR="00AB69AB">
              <w:rPr>
                <w:rFonts w:ascii="Arial" w:hAnsi="Arial" w:cs="Arial"/>
                <w:b/>
                <w:sz w:val="16"/>
                <w:szCs w:val="16"/>
                <w:lang w:eastAsia="tr-TR"/>
              </w:rPr>
              <w:t>v</w:t>
            </w:r>
            <w:r w:rsidR="00AB69AB" w:rsidRPr="00AB69AB">
              <w:rPr>
                <w:rFonts w:ascii="Arial" w:hAnsi="Arial" w:cs="Arial"/>
                <w:b/>
                <w:sz w:val="16"/>
                <w:szCs w:val="16"/>
                <w:lang w:eastAsia="tr-TR"/>
              </w:rPr>
              <w:t xml:space="preserve">e Cilt / </w:t>
            </w:r>
            <w:r w:rsidRPr="00AB69AB">
              <w:rPr>
                <w:rFonts w:ascii="Arial" w:hAnsi="Arial" w:cs="Arial"/>
                <w:b/>
                <w:sz w:val="16"/>
                <w:szCs w:val="16"/>
                <w:lang w:eastAsia="tr-TR"/>
              </w:rPr>
              <w:t xml:space="preserve">Posta </w:t>
            </w:r>
            <w:r w:rsidR="00AB69AB" w:rsidRPr="00AB69AB">
              <w:rPr>
                <w:rFonts w:ascii="Arial" w:hAnsi="Arial" w:cs="Arial"/>
                <w:b/>
                <w:sz w:val="16"/>
                <w:szCs w:val="16"/>
                <w:lang w:eastAsia="tr-TR"/>
              </w:rPr>
              <w:t>Giderleri</w:t>
            </w:r>
          </w:p>
        </w:tc>
        <w:tc>
          <w:tcPr>
            <w:tcW w:w="1370" w:type="pct"/>
            <w:tcBorders>
              <w:top w:val="single" w:sz="4" w:space="0" w:color="000000"/>
              <w:left w:val="single" w:sz="8" w:space="0" w:color="000000"/>
              <w:bottom w:val="single" w:sz="4" w:space="0" w:color="000000"/>
            </w:tcBorders>
            <w:vAlign w:val="top"/>
          </w:tcPr>
          <w:p w14:paraId="7040A6E2"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1644" w:type="pct"/>
            <w:tcBorders>
              <w:left w:val="single" w:sz="8" w:space="0" w:color="000000"/>
              <w:bottom w:val="single" w:sz="4" w:space="0" w:color="000000"/>
            </w:tcBorders>
            <w:vAlign w:val="top"/>
          </w:tcPr>
          <w:p w14:paraId="7B4F2808"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c>
          <w:tcPr>
            <w:tcW w:w="750" w:type="pct"/>
            <w:tcBorders>
              <w:left w:val="single" w:sz="8" w:space="0" w:color="000000"/>
              <w:bottom w:val="single" w:sz="4" w:space="0" w:color="000000"/>
              <w:right w:val="single" w:sz="8" w:space="0" w:color="000000"/>
            </w:tcBorders>
            <w:vAlign w:val="top"/>
          </w:tcPr>
          <w:p w14:paraId="26BFBC76" w14:textId="77777777" w:rsidR="000D63E3" w:rsidRPr="00AB69AB" w:rsidRDefault="000D63E3" w:rsidP="003A2064">
            <w:pPr>
              <w:pStyle w:val="WW-NormalWeb1"/>
              <w:snapToGrid w:val="0"/>
              <w:spacing w:before="0" w:after="40" w:line="240" w:lineRule="auto"/>
              <w:ind w:right="48"/>
              <w:contextualSpacing/>
              <w:rPr>
                <w:rFonts w:ascii="Arial" w:hAnsi="Arial" w:cs="Arial"/>
                <w:sz w:val="16"/>
                <w:szCs w:val="16"/>
              </w:rPr>
            </w:pPr>
          </w:p>
        </w:tc>
      </w:tr>
      <w:tr w:rsidR="00D05B70" w:rsidRPr="00D05B70" w14:paraId="733FC966" w14:textId="77777777" w:rsidTr="00150A50">
        <w:tc>
          <w:tcPr>
            <w:tcW w:w="4250" w:type="pct"/>
            <w:gridSpan w:val="3"/>
            <w:tcBorders>
              <w:left w:val="single" w:sz="8" w:space="0" w:color="000000"/>
              <w:bottom w:val="single" w:sz="8" w:space="0" w:color="000000"/>
            </w:tcBorders>
            <w:vAlign w:val="top"/>
          </w:tcPr>
          <w:p>
            <w:pPr>
              <w:spacing w:after="40" w:before="0" w:line="240" w:lineRule="auto"/>
            </w:pPr>
          </w:p>
        </w:tc>
        <w:tc>
          <w:tcPr>
            <w:tcW w:w="750" w:type="pct"/>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3"/>
              </w:rPr>
              <w:t>0</w:t>
            </w:r>
          </w:p>
        </w:tc>
      </w:tr>
    </w:tbl>
    <w:p w14:paraId="711E499C" w14:textId="77777777" w:rsidR="00436FE4" w:rsidRDefault="000579B8" w:rsidP="003A2064">
      <w:pPr>
        <w:ind w:right="45"/>
        <w:contextualSpacing/>
        <w:jc w:val="both"/>
        <w:rPr>
          <w:rFonts w:ascii="Arial" w:hAnsi="Arial" w:cs="Arial"/>
          <w:sz w:val="14"/>
          <w:szCs w:val="14"/>
          <w:lang w:val="tr-TR" w:eastAsia="tr-TR"/>
        </w:rPr>
      </w:pPr>
      <w:r w:rsidRPr="0037664D">
        <w:rPr>
          <w:rFonts w:ascii="Arial" w:hAnsi="Arial" w:cs="Arial"/>
          <w:b/>
          <w:sz w:val="14"/>
          <w:szCs w:val="14"/>
          <w:lang w:val="tr-TR" w:eastAsia="tr-TR"/>
        </w:rPr>
        <w:t>(*)</w:t>
      </w:r>
      <w:r w:rsidRPr="0037664D">
        <w:rPr>
          <w:rFonts w:ascii="Arial" w:hAnsi="Arial" w:cs="Arial"/>
          <w:sz w:val="14"/>
          <w:szCs w:val="14"/>
          <w:lang w:val="tr-TR" w:eastAsia="tr-TR"/>
        </w:rPr>
        <w:t xml:space="preserve"> </w:t>
      </w:r>
      <w:r w:rsidR="00931377" w:rsidRPr="0037664D">
        <w:rPr>
          <w:rFonts w:ascii="Arial" w:hAnsi="Arial" w:cs="Arial"/>
          <w:sz w:val="14"/>
          <w:szCs w:val="14"/>
          <w:lang w:val="tr-TR" w:eastAsia="tr-TR"/>
        </w:rPr>
        <w:t>Bu fasıl kapsamında beklenen proje çıkt</w:t>
      </w:r>
      <w:r w:rsidR="004020CF" w:rsidRPr="0037664D">
        <w:rPr>
          <w:rFonts w:ascii="Arial" w:hAnsi="Arial" w:cs="Arial"/>
          <w:sz w:val="14"/>
          <w:szCs w:val="14"/>
          <w:lang w:val="tr-TR" w:eastAsia="tr-TR"/>
        </w:rPr>
        <w:t>ıl</w:t>
      </w:r>
      <w:r w:rsidR="00931377" w:rsidRPr="0037664D">
        <w:rPr>
          <w:rFonts w:ascii="Arial" w:hAnsi="Arial" w:cs="Arial"/>
          <w:sz w:val="14"/>
          <w:szCs w:val="14"/>
          <w:lang w:val="tr-TR" w:eastAsia="tr-TR"/>
        </w:rPr>
        <w:t xml:space="preserve">arının ilgili paydaşlar ve potansiyel kullanıcılar ile paylaşılmasına yönelik yapılacak toplantı, </w:t>
      </w:r>
      <w:proofErr w:type="spellStart"/>
      <w:r w:rsidR="00931377" w:rsidRPr="0037664D">
        <w:rPr>
          <w:rFonts w:ascii="Arial" w:hAnsi="Arial" w:cs="Arial"/>
          <w:sz w:val="14"/>
          <w:szCs w:val="14"/>
          <w:lang w:val="tr-TR" w:eastAsia="tr-TR"/>
        </w:rPr>
        <w:t>çalıştay</w:t>
      </w:r>
      <w:proofErr w:type="spellEnd"/>
      <w:r w:rsidR="00931377" w:rsidRPr="0037664D">
        <w:rPr>
          <w:rFonts w:ascii="Arial" w:hAnsi="Arial" w:cs="Arial"/>
          <w:sz w:val="14"/>
          <w:szCs w:val="14"/>
          <w:lang w:val="tr-TR" w:eastAsia="tr-TR"/>
        </w:rPr>
        <w:t xml:space="preserve"> vb. çalışmalar için proje bütçesinde en fazla </w:t>
      </w:r>
      <w:r w:rsidR="00E96316">
        <w:rPr>
          <w:rFonts w:ascii="Arial" w:hAnsi="Arial" w:cs="Arial"/>
          <w:sz w:val="14"/>
          <w:szCs w:val="14"/>
          <w:lang w:val="tr-TR" w:eastAsia="tr-TR"/>
        </w:rPr>
        <w:t>40</w:t>
      </w:r>
      <w:r w:rsidR="00C868A7">
        <w:rPr>
          <w:rFonts w:ascii="Arial" w:hAnsi="Arial" w:cs="Arial"/>
          <w:sz w:val="14"/>
          <w:szCs w:val="14"/>
          <w:lang w:val="tr-TR" w:eastAsia="tr-TR"/>
        </w:rPr>
        <w:t>.0</w:t>
      </w:r>
      <w:r w:rsidR="007A7FBA" w:rsidRPr="0037664D">
        <w:rPr>
          <w:rFonts w:ascii="Arial" w:hAnsi="Arial" w:cs="Arial"/>
          <w:sz w:val="14"/>
          <w:szCs w:val="14"/>
          <w:lang w:val="tr-TR" w:eastAsia="tr-TR"/>
        </w:rPr>
        <w:t>00</w:t>
      </w:r>
      <w:r w:rsidR="006F4CFB" w:rsidRPr="0037664D">
        <w:rPr>
          <w:rFonts w:ascii="Arial" w:hAnsi="Arial" w:cs="Arial"/>
          <w:sz w:val="14"/>
          <w:szCs w:val="14"/>
          <w:lang w:val="tr-TR" w:eastAsia="tr-TR"/>
        </w:rPr>
        <w:t xml:space="preserve"> </w:t>
      </w:r>
      <w:r w:rsidR="00931377" w:rsidRPr="0037664D">
        <w:rPr>
          <w:rFonts w:ascii="Arial" w:hAnsi="Arial" w:cs="Arial"/>
          <w:sz w:val="14"/>
          <w:szCs w:val="14"/>
          <w:lang w:val="tr-TR" w:eastAsia="tr-TR"/>
        </w:rPr>
        <w:t>TL’ye kadar ödenek talebinde bulunulabilir.</w:t>
      </w:r>
      <w:r w:rsidR="00436FE4" w:rsidRPr="0037664D">
        <w:rPr>
          <w:rFonts w:ascii="Arial" w:hAnsi="Arial" w:cs="Arial"/>
          <w:sz w:val="14"/>
          <w:szCs w:val="14"/>
          <w:lang w:val="tr-TR" w:eastAsia="tr-TR"/>
        </w:rPr>
        <w:t xml:space="preserve"> </w:t>
      </w:r>
      <w:r w:rsidR="006F4CFB" w:rsidRPr="0037664D">
        <w:rPr>
          <w:rFonts w:ascii="Arial" w:hAnsi="Arial" w:cs="Arial"/>
          <w:sz w:val="14"/>
          <w:szCs w:val="14"/>
          <w:lang w:val="tr-TR" w:eastAsia="tr-TR"/>
        </w:rPr>
        <w:t xml:space="preserve">İlgili fasıldan harcama yapılabilmesi için </w:t>
      </w:r>
      <w:r w:rsidR="00436FE4" w:rsidRPr="0037664D">
        <w:rPr>
          <w:rFonts w:ascii="Arial" w:hAnsi="Arial" w:cs="Arial"/>
          <w:sz w:val="14"/>
          <w:szCs w:val="14"/>
          <w:lang w:val="tr-TR" w:eastAsia="tr-TR"/>
        </w:rPr>
        <w:t xml:space="preserve">Grup onayı </w:t>
      </w:r>
      <w:r w:rsidR="006F4CFB" w:rsidRPr="0037664D">
        <w:rPr>
          <w:rFonts w:ascii="Arial" w:hAnsi="Arial" w:cs="Arial"/>
          <w:sz w:val="14"/>
          <w:szCs w:val="14"/>
          <w:lang w:val="tr-TR" w:eastAsia="tr-TR"/>
        </w:rPr>
        <w:t>alınır</w:t>
      </w:r>
      <w:r w:rsidR="00436FE4" w:rsidRPr="0037664D">
        <w:rPr>
          <w:rFonts w:ascii="Arial" w:hAnsi="Arial" w:cs="Arial"/>
          <w:sz w:val="14"/>
          <w:szCs w:val="14"/>
          <w:lang w:val="tr-TR" w:eastAsia="tr-TR"/>
        </w:rPr>
        <w:t>.</w:t>
      </w:r>
    </w:p>
    <w:p w14:paraId="31FAD3BE" w14:textId="77777777" w:rsidR="0057468E" w:rsidRPr="0037664D" w:rsidRDefault="0057468E" w:rsidP="003A2064">
      <w:pPr>
        <w:ind w:right="45"/>
        <w:contextualSpacing/>
        <w:jc w:val="both"/>
        <w:rPr>
          <w:rFonts w:ascii="Arial" w:hAnsi="Arial" w:cs="Arial"/>
          <w:sz w:val="14"/>
          <w:szCs w:val="14"/>
          <w:lang w:val="tr-TR" w:eastAsia="tr-TR"/>
        </w:rPr>
      </w:pPr>
    </w:p>
    <w:p w14:paraId="7E99F36A" w14:textId="77777777" w:rsidR="001204A6" w:rsidRPr="00293819" w:rsidRDefault="005B3795" w:rsidP="001204A6">
      <w:pPr>
        <w:ind w:right="48"/>
        <w:contextualSpacing/>
        <w:jc w:val="both"/>
        <w:rPr>
          <w:rFonts w:ascii="Arial" w:hAnsi="Arial" w:cs="Arial"/>
          <w:sz w:val="14"/>
          <w:szCs w:val="14"/>
          <w:lang w:val="tr-TR" w:eastAsia="tr-TR"/>
        </w:rPr>
      </w:pPr>
      <w:r w:rsidRPr="0037664D">
        <w:rPr>
          <w:rFonts w:ascii="Arial" w:hAnsi="Arial" w:cs="Arial"/>
          <w:b/>
          <w:sz w:val="14"/>
          <w:szCs w:val="14"/>
          <w:lang w:val="tr-TR"/>
        </w:rPr>
        <w:t>(**)</w:t>
      </w:r>
      <w:r w:rsidR="00D05B70" w:rsidRPr="0037664D">
        <w:rPr>
          <w:rFonts w:ascii="Arial" w:hAnsi="Arial" w:cs="Arial"/>
          <w:sz w:val="14"/>
          <w:szCs w:val="14"/>
          <w:lang w:val="tr-TR"/>
        </w:rPr>
        <w:t xml:space="preserve"> </w:t>
      </w:r>
      <w:proofErr w:type="spellStart"/>
      <w:r w:rsidR="001204A6" w:rsidRPr="00293819">
        <w:rPr>
          <w:rFonts w:ascii="Arial" w:hAnsi="Arial" w:cs="Arial"/>
          <w:sz w:val="14"/>
          <w:szCs w:val="14"/>
          <w:u w:val="single"/>
          <w:lang w:val="tr-TR" w:eastAsia="tr-TR"/>
        </w:rPr>
        <w:t>Çalıştay</w:t>
      </w:r>
      <w:proofErr w:type="spellEnd"/>
      <w:r w:rsidR="001204A6" w:rsidRPr="00293819">
        <w:rPr>
          <w:rFonts w:ascii="Arial" w:hAnsi="Arial" w:cs="Arial"/>
          <w:sz w:val="14"/>
          <w:szCs w:val="14"/>
          <w:u w:val="single"/>
          <w:lang w:val="tr-TR" w:eastAsia="tr-TR"/>
        </w:rPr>
        <w:t>, toplantı düzenlenmesi/kurum kuruluş ziyaretleri kapsamında yapılacak giderler:</w:t>
      </w:r>
    </w:p>
    <w:p w14:paraId="731C3014" w14:textId="77777777" w:rsidR="001204A6" w:rsidRPr="00293819" w:rsidRDefault="001204A6" w:rsidP="001204A6">
      <w:pPr>
        <w:pStyle w:val="ListeParagraf"/>
        <w:numPr>
          <w:ilvl w:val="0"/>
          <w:numId w:val="7"/>
        </w:numPr>
        <w:ind w:right="48"/>
        <w:jc w:val="both"/>
        <w:rPr>
          <w:rFonts w:ascii="Arial" w:hAnsi="Arial" w:cs="Arial"/>
          <w:sz w:val="14"/>
          <w:szCs w:val="14"/>
          <w:lang w:val="tr-TR" w:eastAsia="tr-TR"/>
        </w:rPr>
      </w:pPr>
      <w:r w:rsidRPr="00293819">
        <w:rPr>
          <w:rFonts w:ascii="Arial" w:hAnsi="Arial" w:cs="Arial"/>
          <w:sz w:val="14"/>
          <w:szCs w:val="14"/>
          <w:lang w:val="tr-TR" w:eastAsia="tr-TR"/>
        </w:rPr>
        <w:t>Proje bütçesinden ödenek talep edilmemesi şartıyla, yurt dışından katılımcı davet edilebilir ancak yurt dışına gidilemez.</w:t>
      </w:r>
    </w:p>
    <w:p w14:paraId="1B6D51CD" w14:textId="77777777" w:rsidR="001204A6" w:rsidRPr="00293819" w:rsidRDefault="001204A6" w:rsidP="001204A6">
      <w:pPr>
        <w:numPr>
          <w:ilvl w:val="0"/>
          <w:numId w:val="7"/>
        </w:numPr>
        <w:ind w:right="48"/>
        <w:contextualSpacing/>
        <w:jc w:val="both"/>
        <w:rPr>
          <w:rFonts w:ascii="Arial" w:hAnsi="Arial" w:cs="Arial"/>
          <w:sz w:val="14"/>
          <w:szCs w:val="14"/>
          <w:lang w:val="tr-TR" w:eastAsia="tr-TR"/>
        </w:rPr>
      </w:pPr>
      <w:r w:rsidRPr="00293819">
        <w:rPr>
          <w:rFonts w:ascii="Arial" w:hAnsi="Arial" w:cs="Arial"/>
          <w:sz w:val="14"/>
          <w:szCs w:val="14"/>
          <w:lang w:val="tr-TR" w:eastAsia="tr-TR"/>
        </w:rPr>
        <w:t>Toplantının düzenlendiği ilden katılanlara gündelik ve konaklama ödemesi yapılmaz.</w:t>
      </w:r>
    </w:p>
    <w:p w14:paraId="4BE7D38E" w14:textId="77777777" w:rsidR="001204A6" w:rsidRPr="00293819" w:rsidRDefault="001204A6" w:rsidP="001204A6">
      <w:pPr>
        <w:numPr>
          <w:ilvl w:val="0"/>
          <w:numId w:val="7"/>
        </w:numPr>
        <w:ind w:right="48"/>
        <w:contextualSpacing/>
        <w:jc w:val="both"/>
        <w:rPr>
          <w:rFonts w:ascii="Arial" w:hAnsi="Arial" w:cs="Arial"/>
          <w:sz w:val="14"/>
          <w:szCs w:val="14"/>
          <w:lang w:val="tr-TR" w:eastAsia="tr-TR"/>
        </w:rPr>
      </w:pPr>
      <w:r w:rsidRPr="00293819">
        <w:rPr>
          <w:rFonts w:ascii="Arial" w:hAnsi="Arial" w:cs="Arial"/>
          <w:sz w:val="14"/>
          <w:szCs w:val="14"/>
          <w:lang w:val="tr-TR" w:eastAsia="tr-TR"/>
        </w:rPr>
        <w:t>Katılımcıların yol konaklama ve gündelik giderlerinde aşağıdaki kurallar uygulanır:</w:t>
      </w:r>
    </w:p>
    <w:p w14:paraId="17ABBD43" w14:textId="77777777" w:rsidR="001204A6" w:rsidRPr="00293819" w:rsidRDefault="001204A6" w:rsidP="001204A6">
      <w:pPr>
        <w:pStyle w:val="ListeParagraf"/>
        <w:numPr>
          <w:ilvl w:val="0"/>
          <w:numId w:val="9"/>
        </w:numPr>
        <w:ind w:left="851" w:right="48" w:hanging="142"/>
        <w:jc w:val="both"/>
        <w:rPr>
          <w:rFonts w:ascii="Arial" w:hAnsi="Arial" w:cs="Arial"/>
          <w:sz w:val="14"/>
          <w:szCs w:val="14"/>
          <w:lang w:val="tr-TR" w:eastAsia="tr-TR"/>
        </w:rPr>
      </w:pPr>
      <w:r w:rsidRPr="00293819">
        <w:rPr>
          <w:rFonts w:ascii="Arial" w:hAnsi="Arial" w:cs="Arial"/>
          <w:sz w:val="14"/>
          <w:szCs w:val="14"/>
          <w:lang w:val="tr-TR" w:eastAsia="tr-TR"/>
        </w:rPr>
        <w:t>Yurt içi seyahat (uçak, tren, otobüs, feribot vb.) ekonomi sınıfı bilet ödenir.</w:t>
      </w:r>
    </w:p>
    <w:p w14:paraId="3288828A" w14:textId="77777777" w:rsidR="001204A6" w:rsidRPr="00293819" w:rsidRDefault="001204A6" w:rsidP="001204A6">
      <w:pPr>
        <w:pStyle w:val="ListeParagraf"/>
        <w:numPr>
          <w:ilvl w:val="0"/>
          <w:numId w:val="9"/>
        </w:numPr>
        <w:ind w:left="851" w:right="48" w:hanging="142"/>
        <w:jc w:val="both"/>
        <w:rPr>
          <w:rFonts w:ascii="Arial" w:hAnsi="Arial" w:cs="Arial"/>
          <w:sz w:val="14"/>
          <w:szCs w:val="14"/>
          <w:lang w:val="tr-TR" w:eastAsia="tr-TR"/>
        </w:rPr>
      </w:pPr>
      <w:r w:rsidRPr="00293819">
        <w:rPr>
          <w:rFonts w:ascii="Arial" w:hAnsi="Arial" w:cs="Arial"/>
          <w:sz w:val="14"/>
          <w:szCs w:val="14"/>
          <w:lang w:val="tr-TR" w:eastAsia="tr-TR"/>
        </w:rPr>
        <w:t xml:space="preserve">Şehir dışından olan katılımcıların gündelik ve konaklama giderlerinde projelerdeki araştırmacı limitleri uygulanır. </w:t>
      </w:r>
    </w:p>
    <w:p w14:paraId="3A04C1BF" w14:textId="77777777" w:rsidR="001204A6" w:rsidRPr="00293819" w:rsidRDefault="001204A6" w:rsidP="001204A6">
      <w:pPr>
        <w:pStyle w:val="ListeParagraf"/>
        <w:numPr>
          <w:ilvl w:val="0"/>
          <w:numId w:val="9"/>
        </w:numPr>
        <w:ind w:left="851" w:right="48" w:hanging="142"/>
        <w:jc w:val="both"/>
        <w:rPr>
          <w:rFonts w:ascii="Arial" w:hAnsi="Arial" w:cs="Arial"/>
          <w:sz w:val="14"/>
          <w:szCs w:val="14"/>
          <w:lang w:val="tr-TR" w:eastAsia="tr-TR"/>
        </w:rPr>
      </w:pPr>
      <w:r w:rsidRPr="00293819">
        <w:rPr>
          <w:rFonts w:ascii="Arial" w:hAnsi="Arial" w:cs="Arial"/>
          <w:sz w:val="14"/>
          <w:szCs w:val="14"/>
          <w:lang w:val="tr-TR" w:eastAsia="tr-TR"/>
        </w:rPr>
        <w:t xml:space="preserve">Konaklama ödemesi bir günden, gündelik ödemesi iki günden fazla olamaz. Proje ekibinin şehir dışında tanıtım ziyaretlerine veya toplantılara gitmesi halinde projeler kapsamındaki yurt içi seyahat limitleri uygulanır. </w:t>
      </w:r>
    </w:p>
    <w:p w14:paraId="63899F84" w14:textId="77777777" w:rsidR="001204A6" w:rsidRPr="00293819" w:rsidRDefault="001204A6" w:rsidP="001204A6">
      <w:pPr>
        <w:pStyle w:val="ListeParagraf"/>
        <w:numPr>
          <w:ilvl w:val="0"/>
          <w:numId w:val="8"/>
        </w:numPr>
        <w:ind w:left="709" w:right="48" w:hanging="283"/>
        <w:jc w:val="both"/>
        <w:rPr>
          <w:rFonts w:ascii="Arial" w:hAnsi="Arial" w:cs="Arial"/>
          <w:sz w:val="14"/>
          <w:szCs w:val="14"/>
          <w:lang w:val="tr-TR" w:eastAsia="tr-TR"/>
        </w:rPr>
      </w:pPr>
      <w:r w:rsidRPr="00293819">
        <w:rPr>
          <w:rFonts w:ascii="Arial" w:hAnsi="Arial" w:cs="Arial"/>
          <w:sz w:val="14"/>
          <w:szCs w:val="14"/>
          <w:lang w:val="tr-TR" w:eastAsia="tr-TR"/>
        </w:rPr>
        <w:t>Proje ekibinin şehir dışında tanıtım ziyaretlerine veya toplantılara gitmesi halinde projeler kapsamındaki yurt içi seyahat limitleri uygulanır.</w:t>
      </w:r>
    </w:p>
    <w:p w14:paraId="31B970B5" w14:textId="77777777" w:rsidR="001204A6" w:rsidRPr="00293819" w:rsidRDefault="001204A6" w:rsidP="001204A6">
      <w:pPr>
        <w:pStyle w:val="ListeParagraf"/>
        <w:numPr>
          <w:ilvl w:val="0"/>
          <w:numId w:val="8"/>
        </w:numPr>
        <w:ind w:left="709" w:right="48" w:hanging="283"/>
        <w:jc w:val="both"/>
        <w:rPr>
          <w:rFonts w:ascii="Arial" w:hAnsi="Arial" w:cs="Arial"/>
          <w:sz w:val="14"/>
          <w:szCs w:val="14"/>
          <w:lang w:val="tr-TR" w:eastAsia="tr-TR"/>
        </w:rPr>
      </w:pPr>
      <w:proofErr w:type="spellStart"/>
      <w:r w:rsidRPr="00293819">
        <w:rPr>
          <w:rFonts w:ascii="Arial" w:hAnsi="Arial" w:cs="Arial"/>
          <w:sz w:val="14"/>
          <w:szCs w:val="14"/>
          <w:lang w:val="tr-TR" w:eastAsia="tr-TR"/>
        </w:rPr>
        <w:t>Çalıştay</w:t>
      </w:r>
      <w:proofErr w:type="spellEnd"/>
      <w:r w:rsidRPr="00293819">
        <w:rPr>
          <w:rFonts w:ascii="Arial" w:hAnsi="Arial" w:cs="Arial"/>
          <w:sz w:val="14"/>
          <w:szCs w:val="14"/>
          <w:lang w:val="tr-TR" w:eastAsia="tr-TR"/>
        </w:rPr>
        <w:t>/toplantılarda ikram gideri ve salon kirası için ödenek talep edilebilir.</w:t>
      </w:r>
    </w:p>
    <w:p w14:paraId="32259CDB" w14:textId="77777777" w:rsidR="001204A6" w:rsidRPr="00293819" w:rsidRDefault="001204A6" w:rsidP="001204A6">
      <w:pPr>
        <w:pStyle w:val="ListeParagraf"/>
        <w:numPr>
          <w:ilvl w:val="0"/>
          <w:numId w:val="8"/>
        </w:numPr>
        <w:ind w:left="709" w:right="48" w:hanging="283"/>
        <w:jc w:val="both"/>
        <w:rPr>
          <w:rFonts w:ascii="Arial" w:hAnsi="Arial" w:cs="Arial"/>
          <w:sz w:val="14"/>
          <w:szCs w:val="14"/>
          <w:lang w:val="tr-TR" w:eastAsia="tr-TR"/>
        </w:rPr>
      </w:pPr>
      <w:r w:rsidRPr="00293819">
        <w:rPr>
          <w:rFonts w:ascii="Arial" w:hAnsi="Arial" w:cs="Arial"/>
          <w:sz w:val="14"/>
          <w:szCs w:val="14"/>
          <w:lang w:val="tr-TR" w:eastAsia="tr-TR"/>
        </w:rPr>
        <w:t>Projenin yürütüldüğü kuruluşa salon kirası, vb. ödenmez. Salon kirası ödeneği ancak, proje yürütücüsü kuruluşta yer olmadığına ilişkin kuruluş yetkilisinin yazılı beyanı olması halinde talep edilebilir.</w:t>
      </w:r>
    </w:p>
    <w:p w14:paraId="67FF53E0" w14:textId="77777777" w:rsidR="0057468E" w:rsidRPr="0037664D" w:rsidRDefault="0057468E" w:rsidP="001204A6">
      <w:pPr>
        <w:ind w:right="48"/>
        <w:contextualSpacing/>
        <w:jc w:val="both"/>
        <w:rPr>
          <w:rFonts w:ascii="Arial" w:hAnsi="Arial" w:cs="Arial"/>
          <w:sz w:val="14"/>
          <w:szCs w:val="14"/>
          <w:lang w:val="tr-TR" w:eastAsia="tr-TR"/>
        </w:rPr>
      </w:pPr>
    </w:p>
    <w:p w14:paraId="387DE71A" w14:textId="77777777" w:rsidR="003C4790" w:rsidRPr="003C4790" w:rsidRDefault="003C4790" w:rsidP="003C4790">
      <w:pPr>
        <w:pStyle w:val="WW-NormalWeb1"/>
        <w:spacing w:before="0" w:after="0"/>
        <w:ind w:right="-36"/>
        <w:jc w:val="both"/>
        <w:rPr>
          <w:rFonts w:ascii="Arial" w:hAnsi="Arial" w:cs="Arial"/>
          <w:sz w:val="14"/>
          <w:szCs w:val="14"/>
        </w:rPr>
      </w:pPr>
      <w:r w:rsidRPr="003C4790">
        <w:rPr>
          <w:rFonts w:ascii="Arial" w:hAnsi="Arial" w:cs="Arial"/>
          <w:b/>
          <w:sz w:val="14"/>
          <w:szCs w:val="14"/>
        </w:rPr>
        <w:t>(***)</w:t>
      </w:r>
      <w:r w:rsidRPr="003C4790">
        <w:rPr>
          <w:rFonts w:ascii="Arial" w:hAnsi="Arial" w:cs="Arial"/>
          <w:sz w:val="14"/>
          <w:szCs w:val="14"/>
        </w:rPr>
        <w:t xml:space="preserve"> 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p>
    <w:p w14:paraId="49419BCE" w14:textId="77777777" w:rsidR="00A41378" w:rsidRDefault="00A41378" w:rsidP="003A2064">
      <w:pPr>
        <w:ind w:right="48"/>
        <w:contextualSpacing/>
        <w:jc w:val="both"/>
        <w:rPr>
          <w:rFonts w:ascii="Arial" w:hAnsi="Arial" w:cs="Arial"/>
          <w:sz w:val="18"/>
          <w:szCs w:val="18"/>
          <w:lang w:val="tr-TR" w:eastAsia="tr-TR"/>
        </w:rPr>
      </w:pPr>
    </w:p>
    <w:p w14:paraId="75030918" w14:textId="77777777" w:rsidR="0057468E" w:rsidRPr="003873E7" w:rsidRDefault="0057468E" w:rsidP="0057468E">
      <w:pPr>
        <w:jc w:val="center"/>
        <w:rPr>
          <w:rFonts w:ascii="Arial" w:hAnsi="Arial" w:cs="Arial"/>
          <w:b/>
          <w:sz w:val="18"/>
          <w:szCs w:val="18"/>
          <w:lang w:val="tr-TR"/>
        </w:rPr>
      </w:pPr>
      <w:r>
        <w:rPr>
          <w:rFonts w:ascii="Arial" w:hAnsi="Arial" w:cs="Arial"/>
          <w:b/>
          <w:sz w:val="18"/>
          <w:szCs w:val="18"/>
          <w:lang w:val="tr-TR"/>
        </w:rPr>
        <w:t xml:space="preserve">Yurt İçi </w:t>
      </w:r>
      <w:r w:rsidRPr="003873E7">
        <w:rPr>
          <w:rFonts w:ascii="Arial" w:hAnsi="Arial" w:cs="Arial"/>
          <w:b/>
          <w:sz w:val="18"/>
          <w:szCs w:val="18"/>
          <w:lang w:val="tr-TR"/>
        </w:rPr>
        <w:t>Saha Çalışması Planı</w:t>
      </w:r>
    </w:p>
    <w:p w14:paraId="1080E711" w14:textId="77777777" w:rsidR="0057468E" w:rsidRPr="00DB6691" w:rsidRDefault="0057468E" w:rsidP="0057468E">
      <w:pPr>
        <w:spacing w:after="120"/>
        <w:jc w:val="center"/>
        <w:rPr>
          <w:rFonts w:ascii="Arial" w:hAnsi="Arial" w:cs="Arial"/>
          <w:bCs/>
          <w:sz w:val="16"/>
          <w:szCs w:val="16"/>
          <w:lang w:val="tr-TR"/>
        </w:rPr>
      </w:pPr>
      <w:r w:rsidRPr="00DB6691">
        <w:rPr>
          <w:rFonts w:ascii="Arial" w:hAnsi="Arial" w:cs="Arial"/>
          <w:bCs/>
          <w:sz w:val="16"/>
          <w:szCs w:val="16"/>
          <w:lang w:val="tr-TR"/>
        </w:rPr>
        <w:t xml:space="preserve"> (Satır sayısı gerektiği kadar arttırılabilir)</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1241"/>
        <w:gridCol w:w="1331"/>
        <w:gridCol w:w="1078"/>
        <w:gridCol w:w="1276"/>
        <w:gridCol w:w="992"/>
        <w:gridCol w:w="1134"/>
        <w:gridCol w:w="889"/>
        <w:gridCol w:w="850"/>
        <w:gridCol w:w="1132"/>
      </w:tblGrid>
      <w:tr w:rsidR="0057468E" w:rsidRPr="003873E7" w14:paraId="7B8E3E68" w14:textId="77777777" w:rsidTr="00AE2671">
        <w:trPr>
          <w:trHeight w:val="428"/>
          <w:jc w:val="center"/>
        </w:trPr>
        <w:tc>
          <w:tcPr>
            <w:tcW w:w="422" w:type="dxa"/>
            <w:vMerge w:val="restart"/>
            <w:textDirection w:val="btLr"/>
            <w:vAlign w:val="top"/>
          </w:tcPr>
          <w:p w14:paraId="3C2D28B4" w14:textId="77777777" w:rsidR="0057468E" w:rsidRPr="001D5C5A" w:rsidRDefault="0057468E" w:rsidP="00AE2671">
            <w:pPr>
              <w:spacing w:after="40" w:line="240" w:lineRule="auto"/>
              <w:ind w:left="113" w:right="113"/>
              <w:jc w:val="center"/>
              <w:rPr>
                <w:rFonts w:ascii="Arial" w:hAnsi="Arial" w:cs="Arial"/>
                <w:b/>
                <w:sz w:val="16"/>
                <w:szCs w:val="16"/>
                <w:lang w:val="tr-TR"/>
              </w:rPr>
            </w:pPr>
            <w:r w:rsidRPr="001D5C5A">
              <w:rPr>
                <w:rFonts w:ascii="Arial" w:hAnsi="Arial" w:cs="Arial"/>
                <w:b/>
                <w:sz w:val="16"/>
                <w:szCs w:val="16"/>
                <w:lang w:val="tr-TR"/>
              </w:rPr>
              <w:t>Seyahat No      (*)</w:t>
            </w:r>
          </w:p>
        </w:tc>
        <w:tc>
          <w:tcPr>
            <w:tcW w:w="1241" w:type="dxa"/>
            <w:vMerge w:val="restart"/>
            <w:vAlign w:val="top"/>
          </w:tcPr>
          <w:p w14:paraId="2B7F5DB4" w14:textId="77777777" w:rsidR="0057468E" w:rsidRPr="001D5C5A" w:rsidRDefault="0057468E" w:rsidP="00AE2671">
            <w:pPr>
              <w:spacing w:after="40" w:line="240" w:lineRule="auto"/>
              <w:jc w:val="center"/>
              <w:rPr>
                <w:rFonts w:ascii="Arial" w:hAnsi="Arial" w:cs="Arial"/>
                <w:b/>
                <w:sz w:val="16"/>
                <w:szCs w:val="16"/>
                <w:lang w:val="tr-TR"/>
              </w:rPr>
            </w:pPr>
            <w:r w:rsidRPr="001D5C5A">
              <w:rPr>
                <w:rFonts w:ascii="Arial" w:hAnsi="Arial" w:cs="Arial"/>
                <w:b/>
                <w:sz w:val="16"/>
                <w:szCs w:val="16"/>
                <w:lang w:val="tr-TR"/>
              </w:rPr>
              <w:t xml:space="preserve"> Nereden Nereye Gidileceği</w:t>
            </w:r>
          </w:p>
        </w:tc>
        <w:tc>
          <w:tcPr>
            <w:tcW w:w="1331" w:type="dxa"/>
            <w:vMerge w:val="restart"/>
            <w:vAlign w:val="top"/>
          </w:tcPr>
          <w:p w14:paraId="503A93D6" w14:textId="77777777" w:rsidR="0057468E" w:rsidRPr="001D5C5A" w:rsidRDefault="0057468E" w:rsidP="00AE2671">
            <w:pPr>
              <w:spacing w:after="40" w:line="240" w:lineRule="auto"/>
              <w:jc w:val="center"/>
              <w:rPr>
                <w:rFonts w:ascii="Arial" w:hAnsi="Arial" w:cs="Arial"/>
                <w:b/>
                <w:sz w:val="16"/>
                <w:szCs w:val="16"/>
                <w:lang w:val="tr-TR"/>
              </w:rPr>
            </w:pPr>
            <w:r w:rsidRPr="001D5C5A">
              <w:rPr>
                <w:rFonts w:ascii="Arial" w:hAnsi="Arial" w:cs="Arial"/>
                <w:b/>
                <w:sz w:val="16"/>
                <w:szCs w:val="16"/>
                <w:lang w:val="tr-TR"/>
              </w:rPr>
              <w:t xml:space="preserve">Saha </w:t>
            </w:r>
            <w:proofErr w:type="gramStart"/>
            <w:r w:rsidRPr="001D5C5A">
              <w:rPr>
                <w:rFonts w:ascii="Arial" w:hAnsi="Arial" w:cs="Arial"/>
                <w:b/>
                <w:sz w:val="16"/>
                <w:szCs w:val="16"/>
                <w:lang w:val="tr-TR"/>
              </w:rPr>
              <w:t>Çalışmasının   Mahiyeti</w:t>
            </w:r>
            <w:proofErr w:type="gramEnd"/>
            <w:r w:rsidRPr="001D5C5A">
              <w:rPr>
                <w:rFonts w:ascii="Arial" w:hAnsi="Arial" w:cs="Arial"/>
                <w:b/>
                <w:sz w:val="16"/>
                <w:szCs w:val="16"/>
                <w:lang w:val="tr-TR"/>
              </w:rPr>
              <w:t xml:space="preserve"> </w:t>
            </w:r>
            <w:r w:rsidRPr="001D5C5A">
              <w:rPr>
                <w:rFonts w:ascii="Arial" w:hAnsi="Arial" w:cs="Arial"/>
                <w:b/>
                <w:sz w:val="14"/>
                <w:szCs w:val="14"/>
                <w:lang w:val="tr-TR"/>
              </w:rPr>
              <w:t>(**)</w:t>
            </w:r>
            <w:r w:rsidRPr="001D5C5A">
              <w:rPr>
                <w:rFonts w:ascii="Arial" w:hAnsi="Arial" w:cs="Arial"/>
                <w:bCs/>
                <w:sz w:val="16"/>
                <w:szCs w:val="16"/>
                <w:lang w:val="tr-TR"/>
              </w:rPr>
              <w:t xml:space="preserve"> </w:t>
            </w:r>
          </w:p>
        </w:tc>
        <w:tc>
          <w:tcPr>
            <w:tcW w:w="1078" w:type="dxa"/>
            <w:vMerge w:val="restart"/>
            <w:vAlign w:val="top"/>
          </w:tcPr>
          <w:p w14:paraId="72466396" w14:textId="77777777" w:rsidR="0057468E" w:rsidRPr="001D5C5A" w:rsidRDefault="0057468E" w:rsidP="00AE2671">
            <w:pPr>
              <w:spacing w:after="40" w:line="240" w:lineRule="auto"/>
              <w:jc w:val="center"/>
              <w:rPr>
                <w:rFonts w:ascii="Arial" w:hAnsi="Arial" w:cs="Arial"/>
                <w:b/>
                <w:sz w:val="16"/>
                <w:szCs w:val="16"/>
                <w:lang w:val="tr-TR"/>
              </w:rPr>
            </w:pPr>
            <w:r w:rsidRPr="001D5C5A">
              <w:rPr>
                <w:rFonts w:ascii="Arial" w:hAnsi="Arial" w:cs="Arial"/>
                <w:b/>
                <w:sz w:val="16"/>
                <w:szCs w:val="16"/>
                <w:lang w:val="tr-TR"/>
              </w:rPr>
              <w:t xml:space="preserve">Kişi x Gün </w:t>
            </w:r>
            <w:r>
              <w:rPr>
                <w:rFonts w:ascii="Arial" w:hAnsi="Arial" w:cs="Arial"/>
                <w:b/>
                <w:sz w:val="16"/>
                <w:szCs w:val="16"/>
                <w:lang w:val="tr-TR"/>
              </w:rPr>
              <w:t xml:space="preserve">              </w:t>
            </w:r>
            <w:r w:rsidRPr="001D5C5A">
              <w:rPr>
                <w:rFonts w:ascii="Arial" w:hAnsi="Arial" w:cs="Arial"/>
                <w:b/>
                <w:sz w:val="16"/>
                <w:szCs w:val="16"/>
                <w:lang w:val="tr-TR"/>
              </w:rPr>
              <w:t xml:space="preserve"> (***)      </w:t>
            </w:r>
          </w:p>
        </w:tc>
        <w:tc>
          <w:tcPr>
            <w:tcW w:w="3402" w:type="dxa"/>
            <w:gridSpan w:val="3"/>
            <w:vAlign w:val="top"/>
          </w:tcPr>
          <w:p w14:paraId="11677272" w14:textId="77777777" w:rsidR="0057468E" w:rsidRPr="001D5C5A" w:rsidRDefault="0057468E" w:rsidP="00AE2671">
            <w:pPr>
              <w:spacing w:after="40" w:line="240" w:lineRule="auto"/>
              <w:jc w:val="center"/>
              <w:rPr>
                <w:rFonts w:ascii="Arial" w:hAnsi="Arial" w:cs="Arial"/>
                <w:b/>
                <w:sz w:val="18"/>
                <w:szCs w:val="18"/>
                <w:lang w:val="tr-TR"/>
              </w:rPr>
            </w:pPr>
            <w:r w:rsidRPr="001D5C5A">
              <w:rPr>
                <w:rFonts w:ascii="Arial" w:hAnsi="Arial" w:cs="Arial"/>
                <w:b/>
                <w:sz w:val="18"/>
                <w:szCs w:val="18"/>
                <w:lang w:val="tr-TR"/>
              </w:rPr>
              <w:t xml:space="preserve">Şehirler Arası Ulaşım </w:t>
            </w:r>
            <w:r w:rsidRPr="001D5C5A">
              <w:rPr>
                <w:rFonts w:ascii="Arial" w:hAnsi="Arial" w:cs="Arial"/>
                <w:b/>
                <w:sz w:val="14"/>
                <w:szCs w:val="14"/>
                <w:lang w:val="tr-TR"/>
              </w:rPr>
              <w:t>(****)</w:t>
            </w:r>
          </w:p>
        </w:tc>
        <w:tc>
          <w:tcPr>
            <w:tcW w:w="2871" w:type="dxa"/>
            <w:gridSpan w:val="3"/>
            <w:vAlign w:val="top"/>
          </w:tcPr>
          <w:p w14:paraId="489E4A1E" w14:textId="77777777" w:rsidR="0057468E" w:rsidRPr="001D5C5A" w:rsidRDefault="0057468E" w:rsidP="00AE2671">
            <w:pPr>
              <w:spacing w:after="40" w:line="240" w:lineRule="auto"/>
              <w:jc w:val="center"/>
              <w:rPr>
                <w:rFonts w:ascii="Arial" w:hAnsi="Arial" w:cs="Arial"/>
                <w:b/>
                <w:sz w:val="18"/>
                <w:szCs w:val="18"/>
                <w:lang w:val="tr-TR"/>
              </w:rPr>
            </w:pPr>
            <w:r w:rsidRPr="001D5C5A">
              <w:rPr>
                <w:rFonts w:ascii="Arial" w:hAnsi="Arial" w:cs="Arial"/>
                <w:b/>
                <w:sz w:val="18"/>
                <w:szCs w:val="18"/>
                <w:lang w:val="tr-TR"/>
              </w:rPr>
              <w:t xml:space="preserve">Şehir İçi Ulaşım </w:t>
            </w:r>
            <w:r w:rsidRPr="001D5C5A">
              <w:rPr>
                <w:rFonts w:ascii="Arial" w:hAnsi="Arial" w:cs="Arial"/>
                <w:b/>
                <w:sz w:val="14"/>
                <w:szCs w:val="14"/>
                <w:lang w:val="tr-TR"/>
              </w:rPr>
              <w:t xml:space="preserve">(****) </w:t>
            </w:r>
          </w:p>
        </w:tc>
      </w:tr>
      <w:tr w:rsidR="0057468E" w:rsidRPr="00252423" w14:paraId="322855E8" w14:textId="77777777" w:rsidTr="00AE2671">
        <w:trPr>
          <w:trHeight w:val="808"/>
          <w:jc w:val="center"/>
        </w:trPr>
        <w:tc>
          <w:tcPr>
            <w:tcW w:w="422" w:type="dxa"/>
            <w:vMerge/>
            <w:vAlign w:val="center"/>
          </w:tcPr>
          <w:p w14:paraId="1AFD0FFF" w14:textId="77777777" w:rsidR="0057468E" w:rsidRPr="001D5C5A" w:rsidRDefault="0057468E" w:rsidP="00AE2671">
            <w:pPr>
              <w:jc w:val="center"/>
              <w:rPr>
                <w:rFonts w:ascii="Arial" w:hAnsi="Arial" w:cs="Arial"/>
                <w:b/>
                <w:sz w:val="18"/>
                <w:szCs w:val="18"/>
                <w:lang w:val="tr-TR"/>
              </w:rPr>
            </w:pPr>
          </w:p>
        </w:tc>
        <w:tc>
          <w:tcPr>
            <w:tcW w:w="1241" w:type="dxa"/>
            <w:vMerge/>
            <w:vAlign w:val="center"/>
          </w:tcPr>
          <w:p w14:paraId="795B78FC" w14:textId="77777777" w:rsidR="0057468E" w:rsidRPr="001D5C5A" w:rsidRDefault="0057468E" w:rsidP="00AE2671">
            <w:pPr>
              <w:jc w:val="center"/>
              <w:rPr>
                <w:rFonts w:ascii="Arial" w:hAnsi="Arial" w:cs="Arial"/>
                <w:b/>
                <w:sz w:val="18"/>
                <w:szCs w:val="18"/>
                <w:lang w:val="tr-TR"/>
              </w:rPr>
            </w:pPr>
          </w:p>
        </w:tc>
        <w:tc>
          <w:tcPr>
            <w:tcW w:w="1331" w:type="dxa"/>
            <w:vMerge/>
            <w:vAlign w:val="center"/>
          </w:tcPr>
          <w:p w14:paraId="453D4319" w14:textId="77777777" w:rsidR="0057468E" w:rsidRPr="001D5C5A" w:rsidRDefault="0057468E" w:rsidP="00AE2671">
            <w:pPr>
              <w:jc w:val="center"/>
              <w:rPr>
                <w:rFonts w:ascii="Arial" w:hAnsi="Arial" w:cs="Arial"/>
                <w:b/>
                <w:sz w:val="18"/>
                <w:szCs w:val="18"/>
                <w:lang w:val="tr-TR"/>
              </w:rPr>
            </w:pPr>
          </w:p>
        </w:tc>
        <w:tc>
          <w:tcPr>
            <w:tcW w:w="1078" w:type="dxa"/>
            <w:vMerge/>
            <w:vAlign w:val="center"/>
          </w:tcPr>
          <w:p w14:paraId="5A43F11E" w14:textId="77777777" w:rsidR="0057468E" w:rsidRPr="001D5C5A" w:rsidRDefault="0057468E" w:rsidP="00AE2671">
            <w:pPr>
              <w:jc w:val="center"/>
              <w:rPr>
                <w:rFonts w:ascii="Arial" w:hAnsi="Arial" w:cs="Arial"/>
                <w:b/>
                <w:sz w:val="18"/>
                <w:szCs w:val="18"/>
                <w:lang w:val="tr-TR"/>
              </w:rPr>
            </w:pPr>
          </w:p>
        </w:tc>
        <w:tc>
          <w:tcPr>
            <w:tcW w:w="1276" w:type="dxa"/>
            <w:vAlign w:val="top"/>
          </w:tcPr>
          <w:p w14:paraId="7B860055" w14:textId="77777777" w:rsidR="0057468E" w:rsidRPr="001D5C5A" w:rsidRDefault="0057468E" w:rsidP="00AE2671">
            <w:pPr>
              <w:spacing w:after="40" w:line="240" w:lineRule="auto"/>
              <w:rPr>
                <w:rFonts w:ascii="Arial" w:hAnsi="Arial" w:cs="Arial"/>
                <w:b/>
                <w:sz w:val="16"/>
                <w:szCs w:val="16"/>
                <w:lang w:val="tr-TR"/>
              </w:rPr>
            </w:pPr>
            <w:proofErr w:type="spellStart"/>
            <w:r w:rsidRPr="001D5C5A">
              <w:rPr>
                <w:rFonts w:ascii="Arial" w:hAnsi="Arial" w:cs="Arial"/>
                <w:b/>
                <w:sz w:val="16"/>
                <w:szCs w:val="16"/>
              </w:rPr>
              <w:t>Uçak</w:t>
            </w:r>
            <w:proofErr w:type="spellEnd"/>
            <w:r w:rsidRPr="001D5C5A">
              <w:rPr>
                <w:rFonts w:ascii="Arial" w:hAnsi="Arial" w:cs="Arial"/>
                <w:b/>
                <w:sz w:val="16"/>
                <w:szCs w:val="16"/>
              </w:rPr>
              <w:t>/</w:t>
            </w:r>
            <w:proofErr w:type="spellStart"/>
            <w:r w:rsidRPr="001D5C5A">
              <w:rPr>
                <w:rFonts w:ascii="Arial" w:hAnsi="Arial" w:cs="Arial"/>
                <w:b/>
                <w:sz w:val="16"/>
                <w:szCs w:val="16"/>
              </w:rPr>
              <w:t>Otobüs</w:t>
            </w:r>
            <w:proofErr w:type="spellEnd"/>
            <w:r w:rsidRPr="001D5C5A">
              <w:rPr>
                <w:rFonts w:ascii="Arial" w:hAnsi="Arial" w:cs="Arial"/>
                <w:b/>
                <w:sz w:val="16"/>
                <w:szCs w:val="16"/>
              </w:rPr>
              <w:t>/</w:t>
            </w:r>
            <w:proofErr w:type="spellStart"/>
            <w:r w:rsidRPr="001D5C5A">
              <w:rPr>
                <w:rFonts w:ascii="Arial" w:hAnsi="Arial" w:cs="Arial"/>
                <w:b/>
                <w:sz w:val="16"/>
                <w:szCs w:val="16"/>
              </w:rPr>
              <w:t>Tren</w:t>
            </w:r>
            <w:proofErr w:type="spellEnd"/>
            <w:r w:rsidRPr="001D5C5A">
              <w:rPr>
                <w:rFonts w:ascii="Arial" w:hAnsi="Arial" w:cs="Arial"/>
                <w:b/>
                <w:sz w:val="16"/>
                <w:szCs w:val="16"/>
              </w:rPr>
              <w:t>/</w:t>
            </w:r>
            <w:proofErr w:type="spellStart"/>
            <w:r w:rsidRPr="001D5C5A">
              <w:rPr>
                <w:rFonts w:ascii="Arial" w:hAnsi="Arial" w:cs="Arial"/>
                <w:b/>
                <w:sz w:val="16"/>
                <w:szCs w:val="16"/>
              </w:rPr>
              <w:t>Gemi</w:t>
            </w:r>
            <w:proofErr w:type="spellEnd"/>
          </w:p>
        </w:tc>
        <w:tc>
          <w:tcPr>
            <w:tcW w:w="992" w:type="dxa"/>
            <w:vAlign w:val="top"/>
          </w:tcPr>
          <w:p w14:paraId="5EC7C76B" w14:textId="77777777" w:rsidR="0057468E" w:rsidRPr="001D5C5A" w:rsidRDefault="0057468E" w:rsidP="00AE2671">
            <w:pPr>
              <w:spacing w:after="40" w:line="240" w:lineRule="auto"/>
              <w:jc w:val="center"/>
              <w:rPr>
                <w:rFonts w:ascii="Arial" w:hAnsi="Arial" w:cs="Arial"/>
                <w:b/>
                <w:sz w:val="16"/>
                <w:szCs w:val="16"/>
                <w:lang w:val="tr-TR"/>
              </w:rPr>
            </w:pPr>
            <w:proofErr w:type="spellStart"/>
            <w:r w:rsidRPr="001D5C5A">
              <w:rPr>
                <w:rFonts w:ascii="Arial" w:hAnsi="Arial" w:cs="Arial"/>
                <w:b/>
                <w:sz w:val="16"/>
                <w:szCs w:val="16"/>
              </w:rPr>
              <w:t>Taşıt</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Kiralama</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gün</w:t>
            </w:r>
            <w:proofErr w:type="spellEnd"/>
            <w:r w:rsidRPr="001D5C5A">
              <w:rPr>
                <w:rFonts w:ascii="Arial" w:hAnsi="Arial" w:cs="Arial"/>
                <w:b/>
                <w:sz w:val="16"/>
                <w:szCs w:val="16"/>
              </w:rPr>
              <w:t>)</w:t>
            </w:r>
          </w:p>
        </w:tc>
        <w:tc>
          <w:tcPr>
            <w:tcW w:w="1134" w:type="dxa"/>
            <w:vAlign w:val="top"/>
          </w:tcPr>
          <w:p w14:paraId="313A4E88" w14:textId="77777777" w:rsidR="0057468E" w:rsidRPr="001D5C5A" w:rsidRDefault="0057468E" w:rsidP="00AE2671">
            <w:pPr>
              <w:spacing w:after="40" w:line="240" w:lineRule="auto"/>
              <w:jc w:val="center"/>
              <w:rPr>
                <w:rFonts w:ascii="Arial" w:hAnsi="Arial" w:cs="Arial"/>
                <w:b/>
                <w:sz w:val="16"/>
                <w:szCs w:val="16"/>
                <w:lang w:val="tr-TR"/>
              </w:rPr>
            </w:pPr>
            <w:r w:rsidRPr="001D5C5A">
              <w:rPr>
                <w:rFonts w:ascii="Arial" w:hAnsi="Arial" w:cs="Arial"/>
                <w:b/>
                <w:sz w:val="16"/>
                <w:szCs w:val="16"/>
                <w:lang w:val="tr-TR"/>
              </w:rPr>
              <w:t>Özel/Resmi/ Kiralık Taşıt  (km)</w:t>
            </w:r>
          </w:p>
        </w:tc>
        <w:tc>
          <w:tcPr>
            <w:tcW w:w="889" w:type="dxa"/>
            <w:vAlign w:val="top"/>
          </w:tcPr>
          <w:p w14:paraId="24E37825" w14:textId="77777777" w:rsidR="0057468E" w:rsidRPr="001D5C5A" w:rsidRDefault="0057468E" w:rsidP="00AE2671">
            <w:pPr>
              <w:spacing w:after="40" w:line="240" w:lineRule="auto"/>
              <w:jc w:val="center"/>
              <w:rPr>
                <w:rFonts w:ascii="Arial" w:hAnsi="Arial" w:cs="Arial"/>
                <w:b/>
                <w:sz w:val="16"/>
                <w:szCs w:val="16"/>
                <w:lang w:val="tr-TR"/>
              </w:rPr>
            </w:pPr>
            <w:proofErr w:type="spellStart"/>
            <w:r w:rsidRPr="001D5C5A">
              <w:rPr>
                <w:rFonts w:ascii="Arial" w:hAnsi="Arial" w:cs="Arial"/>
                <w:b/>
                <w:sz w:val="16"/>
                <w:szCs w:val="16"/>
              </w:rPr>
              <w:t>Toplu</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Taşıma</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biniş</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sayısı</w:t>
            </w:r>
            <w:proofErr w:type="spellEnd"/>
            <w:r w:rsidRPr="001D5C5A">
              <w:rPr>
                <w:rFonts w:ascii="Arial" w:hAnsi="Arial" w:cs="Arial"/>
                <w:b/>
                <w:sz w:val="16"/>
                <w:szCs w:val="16"/>
              </w:rPr>
              <w:t>)</w:t>
            </w:r>
          </w:p>
        </w:tc>
        <w:tc>
          <w:tcPr>
            <w:tcW w:w="850" w:type="dxa"/>
            <w:vAlign w:val="top"/>
          </w:tcPr>
          <w:p w14:paraId="4584FAE2" w14:textId="77777777" w:rsidR="0057468E" w:rsidRPr="001D5C5A" w:rsidRDefault="0057468E" w:rsidP="00AE2671">
            <w:pPr>
              <w:spacing w:after="40" w:line="240" w:lineRule="auto"/>
              <w:ind w:left="-108" w:firstLine="108"/>
              <w:jc w:val="center"/>
              <w:rPr>
                <w:rFonts w:ascii="Arial" w:hAnsi="Arial" w:cs="Arial"/>
                <w:b/>
                <w:sz w:val="16"/>
                <w:szCs w:val="16"/>
                <w:lang w:val="tr-TR"/>
              </w:rPr>
            </w:pPr>
            <w:proofErr w:type="spellStart"/>
            <w:r>
              <w:rPr>
                <w:rFonts w:ascii="Arial" w:hAnsi="Arial" w:cs="Arial"/>
                <w:b/>
                <w:sz w:val="16"/>
                <w:szCs w:val="16"/>
              </w:rPr>
              <w:t>Taşıt</w:t>
            </w:r>
            <w:proofErr w:type="spellEnd"/>
            <w:r>
              <w:rPr>
                <w:rFonts w:ascii="Arial" w:hAnsi="Arial" w:cs="Arial"/>
                <w:b/>
                <w:sz w:val="16"/>
                <w:szCs w:val="16"/>
              </w:rPr>
              <w:t xml:space="preserve"> </w:t>
            </w:r>
            <w:proofErr w:type="spellStart"/>
            <w:r w:rsidRPr="001D5C5A">
              <w:rPr>
                <w:rFonts w:ascii="Arial" w:hAnsi="Arial" w:cs="Arial"/>
                <w:b/>
                <w:sz w:val="16"/>
                <w:szCs w:val="16"/>
              </w:rPr>
              <w:t>Kiralama</w:t>
            </w:r>
            <w:proofErr w:type="spellEnd"/>
            <w:r w:rsidRPr="001D5C5A">
              <w:rPr>
                <w:rFonts w:ascii="Arial" w:hAnsi="Arial" w:cs="Arial"/>
                <w:b/>
                <w:sz w:val="16"/>
                <w:szCs w:val="16"/>
              </w:rPr>
              <w:t xml:space="preserve"> (</w:t>
            </w:r>
            <w:proofErr w:type="spellStart"/>
            <w:r w:rsidRPr="001D5C5A">
              <w:rPr>
                <w:rFonts w:ascii="Arial" w:hAnsi="Arial" w:cs="Arial"/>
                <w:b/>
                <w:sz w:val="16"/>
                <w:szCs w:val="16"/>
              </w:rPr>
              <w:t>gün</w:t>
            </w:r>
            <w:proofErr w:type="spellEnd"/>
            <w:r w:rsidRPr="001D5C5A">
              <w:rPr>
                <w:rFonts w:ascii="Arial" w:hAnsi="Arial" w:cs="Arial"/>
                <w:b/>
                <w:sz w:val="16"/>
                <w:szCs w:val="16"/>
              </w:rPr>
              <w:t>)</w:t>
            </w:r>
          </w:p>
        </w:tc>
        <w:tc>
          <w:tcPr>
            <w:tcW w:w="1132" w:type="dxa"/>
            <w:vAlign w:val="top"/>
          </w:tcPr>
          <w:p w14:paraId="199988F8" w14:textId="77777777" w:rsidR="0057468E" w:rsidRPr="001D5C5A" w:rsidRDefault="0057468E" w:rsidP="00AE2671">
            <w:pPr>
              <w:spacing w:after="40" w:line="240" w:lineRule="auto"/>
              <w:ind w:hanging="110"/>
              <w:jc w:val="center"/>
              <w:rPr>
                <w:rFonts w:ascii="Arial" w:hAnsi="Arial" w:cs="Arial"/>
                <w:b/>
                <w:sz w:val="16"/>
                <w:szCs w:val="16"/>
                <w:lang w:val="tr-TR"/>
              </w:rPr>
            </w:pPr>
            <w:r>
              <w:rPr>
                <w:rFonts w:ascii="Arial" w:hAnsi="Arial" w:cs="Arial"/>
                <w:b/>
                <w:sz w:val="16"/>
                <w:szCs w:val="16"/>
                <w:lang w:val="tr-TR"/>
              </w:rPr>
              <w:t xml:space="preserve">  </w:t>
            </w:r>
            <w:r w:rsidRPr="001D5C5A">
              <w:rPr>
                <w:rFonts w:ascii="Arial" w:hAnsi="Arial" w:cs="Arial"/>
                <w:b/>
                <w:sz w:val="16"/>
                <w:szCs w:val="16"/>
                <w:lang w:val="tr-TR"/>
              </w:rPr>
              <w:t>Özel/Resmi/</w:t>
            </w:r>
            <w:r>
              <w:rPr>
                <w:rFonts w:ascii="Arial" w:hAnsi="Arial" w:cs="Arial"/>
                <w:b/>
                <w:sz w:val="16"/>
                <w:szCs w:val="16"/>
                <w:lang w:val="tr-TR"/>
              </w:rPr>
              <w:t xml:space="preserve"> </w:t>
            </w:r>
            <w:r w:rsidRPr="001D5C5A">
              <w:rPr>
                <w:rFonts w:ascii="Arial" w:hAnsi="Arial" w:cs="Arial"/>
                <w:b/>
                <w:sz w:val="16"/>
                <w:szCs w:val="16"/>
                <w:lang w:val="tr-TR"/>
              </w:rPr>
              <w:t xml:space="preserve">Kiralık </w:t>
            </w:r>
            <w:r>
              <w:rPr>
                <w:rFonts w:ascii="Arial" w:hAnsi="Arial" w:cs="Arial"/>
                <w:b/>
                <w:sz w:val="16"/>
                <w:szCs w:val="16"/>
                <w:lang w:val="tr-TR"/>
              </w:rPr>
              <w:t>T</w:t>
            </w:r>
            <w:r w:rsidRPr="001D5C5A">
              <w:rPr>
                <w:rFonts w:ascii="Arial" w:hAnsi="Arial" w:cs="Arial"/>
                <w:b/>
                <w:sz w:val="16"/>
                <w:szCs w:val="16"/>
                <w:lang w:val="tr-TR"/>
              </w:rPr>
              <w:t>aşıt             (km)</w:t>
            </w:r>
          </w:p>
        </w:tc>
      </w:tr>
      <w:tr w:rsidR="0057468E" w:rsidRPr="00252423" w14:paraId="4695C082" w14:textId="77777777" w:rsidTr="00AE2671">
        <w:trPr>
          <w:trHeight w:val="426"/>
          <w:jc w:val="center"/>
        </w:trPr>
        <w:tc>
          <w:tcPr>
            <w:tcW w:w="422" w:type="dxa"/>
            <w:vAlign w:val="top"/>
          </w:tcPr>
          <w:p w14:paraId="50746784" w14:textId="77777777" w:rsidR="0057468E" w:rsidRPr="00C4594C" w:rsidRDefault="0057468E" w:rsidP="00AE2671">
            <w:pPr>
              <w:spacing w:after="40" w:line="240" w:lineRule="auto"/>
              <w:jc w:val="center"/>
              <w:rPr>
                <w:rFonts w:ascii="Arial" w:hAnsi="Arial" w:cs="Arial"/>
                <w:sz w:val="16"/>
                <w:szCs w:val="16"/>
                <w:lang w:val="tr-TR"/>
              </w:rPr>
            </w:pPr>
            <w:r w:rsidRPr="00C4594C">
              <w:rPr>
                <w:rFonts w:ascii="Arial" w:hAnsi="Arial" w:cs="Arial"/>
                <w:sz w:val="16"/>
                <w:szCs w:val="16"/>
                <w:lang w:val="tr-TR"/>
              </w:rPr>
              <w:t>1</w:t>
            </w:r>
          </w:p>
        </w:tc>
        <w:tc>
          <w:tcPr>
            <w:tcW w:w="1241" w:type="dxa"/>
            <w:vAlign w:val="top"/>
          </w:tcPr>
          <w:p w14:paraId="1CB422AC" w14:textId="77777777" w:rsidR="0057468E" w:rsidRPr="003873E7" w:rsidRDefault="0057468E" w:rsidP="00AE2671">
            <w:pPr>
              <w:spacing w:after="40" w:line="240" w:lineRule="auto"/>
              <w:jc w:val="center"/>
              <w:rPr>
                <w:rFonts w:ascii="Arial" w:hAnsi="Arial" w:cs="Arial"/>
                <w:sz w:val="18"/>
                <w:szCs w:val="18"/>
                <w:lang w:val="tr-TR"/>
              </w:rPr>
            </w:pPr>
          </w:p>
        </w:tc>
        <w:tc>
          <w:tcPr>
            <w:tcW w:w="1331" w:type="dxa"/>
            <w:vAlign w:val="top"/>
          </w:tcPr>
          <w:p w14:paraId="45A2F3A8" w14:textId="77777777" w:rsidR="0057468E" w:rsidRPr="003873E7" w:rsidRDefault="0057468E" w:rsidP="00AE2671">
            <w:pPr>
              <w:spacing w:after="40" w:line="240" w:lineRule="auto"/>
              <w:jc w:val="center"/>
              <w:rPr>
                <w:rFonts w:ascii="Arial" w:hAnsi="Arial" w:cs="Arial"/>
                <w:sz w:val="18"/>
                <w:szCs w:val="18"/>
                <w:lang w:val="tr-TR"/>
              </w:rPr>
            </w:pPr>
          </w:p>
        </w:tc>
        <w:tc>
          <w:tcPr>
            <w:tcW w:w="1078" w:type="dxa"/>
            <w:vAlign w:val="top"/>
          </w:tcPr>
          <w:p w14:paraId="176A3F56"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620C8EC5"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16CE152E" w14:textId="77777777" w:rsidR="0057468E" w:rsidRPr="003873E7" w:rsidRDefault="0057468E" w:rsidP="00AE2671">
            <w:pPr>
              <w:spacing w:after="40" w:line="240" w:lineRule="auto"/>
              <w:jc w:val="center"/>
              <w:rPr>
                <w:rFonts w:ascii="Arial" w:hAnsi="Arial" w:cs="Arial"/>
                <w:sz w:val="18"/>
                <w:szCs w:val="18"/>
                <w:lang w:val="tr-TR"/>
              </w:rPr>
            </w:pPr>
          </w:p>
        </w:tc>
        <w:tc>
          <w:tcPr>
            <w:tcW w:w="1134" w:type="dxa"/>
            <w:vAlign w:val="top"/>
          </w:tcPr>
          <w:p w14:paraId="7B0F319E" w14:textId="77777777" w:rsidR="0057468E" w:rsidRPr="003873E7" w:rsidRDefault="0057468E" w:rsidP="00AE2671">
            <w:pPr>
              <w:spacing w:after="40" w:line="240" w:lineRule="auto"/>
              <w:jc w:val="center"/>
              <w:rPr>
                <w:rFonts w:ascii="Arial" w:hAnsi="Arial" w:cs="Arial"/>
                <w:sz w:val="18"/>
                <w:szCs w:val="18"/>
                <w:lang w:val="tr-TR"/>
              </w:rPr>
            </w:pPr>
          </w:p>
        </w:tc>
        <w:tc>
          <w:tcPr>
            <w:tcW w:w="889" w:type="dxa"/>
            <w:vAlign w:val="top"/>
          </w:tcPr>
          <w:p w14:paraId="10EF652D" w14:textId="77777777" w:rsidR="0057468E" w:rsidRPr="003873E7" w:rsidRDefault="0057468E" w:rsidP="00AE2671">
            <w:pPr>
              <w:spacing w:after="40" w:line="240" w:lineRule="auto"/>
              <w:jc w:val="center"/>
              <w:rPr>
                <w:rFonts w:ascii="Arial" w:hAnsi="Arial" w:cs="Arial"/>
                <w:sz w:val="18"/>
                <w:szCs w:val="18"/>
                <w:lang w:val="tr-TR"/>
              </w:rPr>
            </w:pPr>
          </w:p>
        </w:tc>
        <w:tc>
          <w:tcPr>
            <w:tcW w:w="850" w:type="dxa"/>
            <w:vAlign w:val="top"/>
          </w:tcPr>
          <w:p w14:paraId="4B091CAE" w14:textId="77777777" w:rsidR="0057468E" w:rsidRPr="003873E7" w:rsidRDefault="0057468E" w:rsidP="00AE2671">
            <w:pPr>
              <w:spacing w:after="40" w:line="240" w:lineRule="auto"/>
              <w:jc w:val="center"/>
              <w:rPr>
                <w:rFonts w:ascii="Arial" w:hAnsi="Arial" w:cs="Arial"/>
                <w:sz w:val="18"/>
                <w:szCs w:val="18"/>
                <w:lang w:val="tr-TR"/>
              </w:rPr>
            </w:pPr>
          </w:p>
        </w:tc>
        <w:tc>
          <w:tcPr>
            <w:tcW w:w="1132" w:type="dxa"/>
            <w:vAlign w:val="top"/>
          </w:tcPr>
          <w:p w14:paraId="379E14EE"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252423" w14:paraId="6E51F12B" w14:textId="77777777" w:rsidTr="00AE2671">
        <w:trPr>
          <w:trHeight w:val="405"/>
          <w:jc w:val="center"/>
        </w:trPr>
        <w:tc>
          <w:tcPr>
            <w:tcW w:w="422" w:type="dxa"/>
            <w:vAlign w:val="top"/>
          </w:tcPr>
          <w:p w14:paraId="7A071117" w14:textId="77777777" w:rsidR="0057468E" w:rsidRPr="00C4594C" w:rsidRDefault="0057468E" w:rsidP="00AE2671">
            <w:pPr>
              <w:spacing w:after="40" w:line="240" w:lineRule="auto"/>
              <w:jc w:val="center"/>
              <w:rPr>
                <w:rFonts w:ascii="Arial" w:hAnsi="Arial" w:cs="Arial"/>
                <w:sz w:val="16"/>
                <w:szCs w:val="16"/>
                <w:lang w:val="tr-TR"/>
              </w:rPr>
            </w:pPr>
            <w:r w:rsidRPr="00C4594C">
              <w:rPr>
                <w:rFonts w:ascii="Arial" w:hAnsi="Arial" w:cs="Arial"/>
                <w:sz w:val="16"/>
                <w:szCs w:val="16"/>
                <w:lang w:val="tr-TR"/>
              </w:rPr>
              <w:t>2</w:t>
            </w:r>
          </w:p>
        </w:tc>
        <w:tc>
          <w:tcPr>
            <w:tcW w:w="1241" w:type="dxa"/>
            <w:vAlign w:val="top"/>
          </w:tcPr>
          <w:p w14:paraId="7C27A5B3" w14:textId="77777777" w:rsidR="0057468E" w:rsidRPr="003873E7" w:rsidRDefault="0057468E" w:rsidP="00AE2671">
            <w:pPr>
              <w:spacing w:after="40" w:line="240" w:lineRule="auto"/>
              <w:jc w:val="center"/>
              <w:rPr>
                <w:rFonts w:ascii="Arial" w:hAnsi="Arial" w:cs="Arial"/>
                <w:sz w:val="18"/>
                <w:szCs w:val="18"/>
                <w:lang w:val="tr-TR"/>
              </w:rPr>
            </w:pPr>
          </w:p>
        </w:tc>
        <w:tc>
          <w:tcPr>
            <w:tcW w:w="1331" w:type="dxa"/>
            <w:vAlign w:val="top"/>
          </w:tcPr>
          <w:p w14:paraId="180CB818" w14:textId="77777777" w:rsidR="0057468E" w:rsidRPr="003873E7" w:rsidRDefault="0057468E" w:rsidP="00AE2671">
            <w:pPr>
              <w:spacing w:after="40" w:line="240" w:lineRule="auto"/>
              <w:jc w:val="center"/>
              <w:rPr>
                <w:rFonts w:ascii="Arial" w:hAnsi="Arial" w:cs="Arial"/>
                <w:sz w:val="18"/>
                <w:szCs w:val="18"/>
                <w:lang w:val="tr-TR"/>
              </w:rPr>
            </w:pPr>
          </w:p>
        </w:tc>
        <w:tc>
          <w:tcPr>
            <w:tcW w:w="1078" w:type="dxa"/>
            <w:vAlign w:val="top"/>
          </w:tcPr>
          <w:p w14:paraId="3AFF3222"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6B330BC7"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2057D1CC" w14:textId="77777777" w:rsidR="0057468E" w:rsidRDefault="0057468E" w:rsidP="00AE2671">
            <w:pPr>
              <w:spacing w:after="40" w:line="240" w:lineRule="auto"/>
              <w:jc w:val="center"/>
              <w:rPr>
                <w:rFonts w:ascii="Arial" w:hAnsi="Arial" w:cs="Arial"/>
                <w:sz w:val="18"/>
                <w:szCs w:val="18"/>
                <w:lang w:val="tr-TR"/>
              </w:rPr>
            </w:pPr>
          </w:p>
          <w:p w14:paraId="6418465D" w14:textId="77777777" w:rsidR="0057468E" w:rsidRPr="003873E7" w:rsidRDefault="0057468E" w:rsidP="00AE2671">
            <w:pPr>
              <w:spacing w:after="40" w:line="240" w:lineRule="auto"/>
              <w:jc w:val="center"/>
              <w:rPr>
                <w:rFonts w:ascii="Arial" w:hAnsi="Arial" w:cs="Arial"/>
                <w:sz w:val="18"/>
                <w:szCs w:val="18"/>
                <w:lang w:val="tr-TR"/>
              </w:rPr>
            </w:pPr>
          </w:p>
        </w:tc>
        <w:tc>
          <w:tcPr>
            <w:tcW w:w="1134" w:type="dxa"/>
            <w:vAlign w:val="top"/>
          </w:tcPr>
          <w:p w14:paraId="12505406" w14:textId="77777777" w:rsidR="0057468E" w:rsidRPr="003873E7" w:rsidRDefault="0057468E" w:rsidP="00AE2671">
            <w:pPr>
              <w:spacing w:after="40" w:line="240" w:lineRule="auto"/>
              <w:jc w:val="center"/>
              <w:rPr>
                <w:rFonts w:ascii="Arial" w:hAnsi="Arial" w:cs="Arial"/>
                <w:sz w:val="18"/>
                <w:szCs w:val="18"/>
                <w:lang w:val="tr-TR"/>
              </w:rPr>
            </w:pPr>
          </w:p>
        </w:tc>
        <w:tc>
          <w:tcPr>
            <w:tcW w:w="889" w:type="dxa"/>
            <w:vAlign w:val="top"/>
          </w:tcPr>
          <w:p w14:paraId="2EB435C9" w14:textId="77777777" w:rsidR="0057468E" w:rsidRPr="003873E7" w:rsidRDefault="0057468E" w:rsidP="00AE2671">
            <w:pPr>
              <w:spacing w:after="40" w:line="240" w:lineRule="auto"/>
              <w:jc w:val="center"/>
              <w:rPr>
                <w:rFonts w:ascii="Arial" w:hAnsi="Arial" w:cs="Arial"/>
                <w:sz w:val="18"/>
                <w:szCs w:val="18"/>
                <w:lang w:val="tr-TR"/>
              </w:rPr>
            </w:pPr>
          </w:p>
        </w:tc>
        <w:tc>
          <w:tcPr>
            <w:tcW w:w="850" w:type="dxa"/>
            <w:vAlign w:val="top"/>
          </w:tcPr>
          <w:p w14:paraId="52801E0F" w14:textId="77777777" w:rsidR="0057468E" w:rsidRPr="003873E7" w:rsidRDefault="0057468E" w:rsidP="00AE2671">
            <w:pPr>
              <w:spacing w:after="40" w:line="240" w:lineRule="auto"/>
              <w:jc w:val="center"/>
              <w:rPr>
                <w:rFonts w:ascii="Arial" w:hAnsi="Arial" w:cs="Arial"/>
                <w:sz w:val="18"/>
                <w:szCs w:val="18"/>
                <w:lang w:val="tr-TR"/>
              </w:rPr>
            </w:pPr>
          </w:p>
        </w:tc>
        <w:tc>
          <w:tcPr>
            <w:tcW w:w="1132" w:type="dxa"/>
            <w:vAlign w:val="top"/>
          </w:tcPr>
          <w:p w14:paraId="180E0E94"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059ED85E" w14:textId="77777777" w:rsidTr="00AE2671">
        <w:trPr>
          <w:trHeight w:val="425"/>
          <w:jc w:val="center"/>
        </w:trPr>
        <w:tc>
          <w:tcPr>
            <w:tcW w:w="2994" w:type="dxa"/>
            <w:gridSpan w:val="3"/>
            <w:tcBorders>
              <w:bottom w:val="single" w:sz="4" w:space="0" w:color="auto"/>
            </w:tcBorders>
            <w:vAlign w:val="top"/>
          </w:tcPr>
          <w:p>
            <w:pPr>
              <w:spacing w:after="40" w:before="0" w:line="240" w:lineRule="auto"/>
            </w:pPr>
          </w:p>
        </w:tc>
        <w:tc>
          <w:tcPr>
            <w:tcW w:w="1078" w:type="dxa"/>
            <w:tcBorders>
              <w:bottom w:val="single" w:sz="4" w:space="0" w:color="auto"/>
            </w:tcBorders>
            <w:vAlign w:val="top"/>
          </w:tcPr>
          <w:p>
            <w:pPr>
              <w:spacing w:after="40" w:before="0" w:line="240" w:lineRule="auto"/>
            </w:pPr>
          </w:p>
        </w:tc>
        <w:tc>
          <w:tcPr>
            <w:tcW w:w="1276" w:type="dxa"/>
            <w:tcBorders>
              <w:bottom w:val="single" w:sz="4" w:space="0" w:color="auto"/>
            </w:tcBorders>
            <w:vAlign w:val="top"/>
          </w:tcPr>
          <w:p>
            <w:pPr>
              <w:spacing w:after="40" w:before="0" w:line="240" w:lineRule="auto"/>
            </w:pPr>
          </w:p>
        </w:tc>
        <w:tc>
          <w:tcPr>
            <w:tcW w:w="992" w:type="dxa"/>
            <w:tcBorders>
              <w:bottom w:val="single" w:sz="4" w:space="0" w:color="auto"/>
            </w:tcBorders>
            <w:vAlign w:val="top"/>
          </w:tcPr>
          <w:p>
            <w:pPr>
              <w:spacing w:after="40" w:before="0" w:line="240" w:lineRule="auto"/>
            </w:pPr>
          </w:p>
        </w:tc>
        <w:tc>
          <w:tcPr>
            <w:tcW w:w="1134" w:type="dxa"/>
            <w:tcBorders>
              <w:bottom w:val="single" w:sz="4" w:space="0" w:color="auto"/>
            </w:tcBorders>
            <w:vAlign w:val="top"/>
          </w:tcPr>
          <w:p>
            <w:pPr>
              <w:spacing w:after="40" w:before="0" w:line="240" w:lineRule="auto"/>
            </w:pPr>
          </w:p>
        </w:tc>
        <w:tc>
          <w:tcPr>
            <w:tcW w:w="889" w:type="dxa"/>
            <w:tcBorders>
              <w:bottom w:val="single" w:sz="4" w:space="0" w:color="auto"/>
            </w:tcBorders>
            <w:vAlign w:val="top"/>
          </w:tcPr>
          <w:p>
            <w:pPr>
              <w:spacing w:after="40" w:before="0" w:line="240" w:lineRule="auto"/>
            </w:pPr>
          </w:p>
        </w:tc>
        <w:tc>
          <w:tcPr>
            <w:tcW w:w="850" w:type="dxa"/>
            <w:tcBorders>
              <w:bottom w:val="single" w:sz="4" w:space="0" w:color="auto"/>
            </w:tcBorders>
            <w:vAlign w:val="top"/>
          </w:tcPr>
          <w:p>
            <w:pPr>
              <w:spacing w:after="40" w:before="0" w:line="240" w:lineRule="auto"/>
            </w:pPr>
          </w:p>
        </w:tc>
        <w:tc>
          <w:tcPr>
            <w:tcW w:w="1132" w:type="dxa"/>
            <w:vAlign w:val="top"/>
          </w:tcPr>
          <w:p>
            <w:pPr>
              <w:spacing w:after="40" w:before="0" w:line="240" w:lineRule="auto"/>
            </w:pPr>
          </w:p>
          <w:p>
            <w:pPr>
              <w:spacing w:after="40" w:before="0" w:line="240" w:lineRule="auto"/>
            </w:pPr>
            <w:r>
              <w:rPr>
                <w:rFonts w:ascii="Arial" w:hAnsi="Arial" w:eastAsia="Arial"/>
                <w:b/>
                <w:sz w:val="11"/>
              </w:rPr>
              <w:t>0</w:t>
            </w:r>
          </w:p>
        </w:tc>
      </w:tr>
    </w:tbl>
    <w:p w14:paraId="39DF4991" w14:textId="77777777" w:rsidR="0057468E" w:rsidRDefault="0057468E" w:rsidP="0057468E">
      <w:pPr>
        <w:ind w:left="-284" w:right="-320"/>
        <w:jc w:val="both"/>
        <w:rPr>
          <w:rFonts w:ascii="Arial" w:hAnsi="Arial" w:cs="Arial"/>
          <w:b/>
          <w:sz w:val="14"/>
          <w:szCs w:val="14"/>
          <w:lang w:val="tr-TR"/>
        </w:rPr>
      </w:pPr>
    </w:p>
    <w:p w14:paraId="46161B17" w14:textId="77777777" w:rsidR="0057468E" w:rsidRPr="00334BF0" w:rsidRDefault="0057468E" w:rsidP="00AB69AB">
      <w:pPr>
        <w:ind w:right="-85"/>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Saha çalışması için farklı bölgelere yapılacak seyahatler söz konusu ise her bir seyahat için ayrı bir satır doldurulmalı ve ayrı numara verilmelidir. Aynı bölgeye farklı zamanlarda gidilecek olması durumunda da her seyahate ait bilgiler birbirini takip eden satırlara ayrı ayrı girilmelidir</w:t>
      </w:r>
      <w:proofErr w:type="gramStart"/>
      <w:r w:rsidRPr="00334BF0">
        <w:rPr>
          <w:rFonts w:ascii="Arial" w:hAnsi="Arial" w:cs="Arial"/>
          <w:bCs/>
          <w:sz w:val="14"/>
          <w:szCs w:val="14"/>
          <w:lang w:val="tr-TR"/>
        </w:rPr>
        <w:t>..</w:t>
      </w:r>
      <w:proofErr w:type="gramEnd"/>
      <w:r w:rsidRPr="00334BF0">
        <w:rPr>
          <w:rFonts w:ascii="Arial" w:hAnsi="Arial" w:cs="Arial"/>
          <w:bCs/>
          <w:sz w:val="14"/>
          <w:szCs w:val="14"/>
          <w:lang w:val="tr-TR"/>
        </w:rPr>
        <w:t xml:space="preserve"> </w:t>
      </w:r>
    </w:p>
    <w:p w14:paraId="591A0BE8" w14:textId="77777777" w:rsidR="0057468E" w:rsidRPr="00C4594C" w:rsidRDefault="0057468E" w:rsidP="00AB69AB">
      <w:pPr>
        <w:ind w:right="-85"/>
        <w:jc w:val="both"/>
        <w:rPr>
          <w:rFonts w:ascii="Arial" w:hAnsi="Arial" w:cs="Arial"/>
          <w:bCs/>
          <w:sz w:val="6"/>
          <w:szCs w:val="6"/>
          <w:lang w:val="tr-TR"/>
        </w:rPr>
      </w:pPr>
    </w:p>
    <w:p w14:paraId="5747B938" w14:textId="77777777" w:rsidR="0057468E" w:rsidRPr="00334BF0" w:rsidRDefault="0057468E" w:rsidP="00AB69AB">
      <w:pPr>
        <w:ind w:right="-85"/>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Bu bölümde nerede ( mahalle, okul, resmi/özel işyeri, hastane, milli/tabiat parkı, sulak alan, ormanlık alan, koruma bölgesi, doğal/tarihi sit alanı, arkeolojik kazı alanı, mağara, askeri bölge, özel bölge, tarım alanı, çiftlik, mezbaha vb.) ne yapılacağı ( anket, mülakat, örnek toplama, bilgi/belge temini</w:t>
      </w:r>
      <w:r>
        <w:rPr>
          <w:rFonts w:ascii="Arial" w:hAnsi="Arial" w:cs="Arial"/>
          <w:bCs/>
          <w:sz w:val="14"/>
          <w:szCs w:val="14"/>
          <w:lang w:val="tr-TR"/>
        </w:rPr>
        <w:t xml:space="preserve">, analiz </w:t>
      </w:r>
      <w:r w:rsidRPr="00334BF0">
        <w:rPr>
          <w:rFonts w:ascii="Arial" w:hAnsi="Arial" w:cs="Arial"/>
          <w:bCs/>
          <w:sz w:val="14"/>
          <w:szCs w:val="14"/>
          <w:lang w:val="tr-TR"/>
        </w:rPr>
        <w:t xml:space="preserve">vb.) belirtilir. Saha çalışmasının yeri ve yapılacak işin niteliğinin yasal/özel izin gerektirebileceği hatırlanarak TÜBİTAK ana sayfasında yer alan “YASAL/ÖZEL İZİN BELGESİ BİLGİ NOTU ve ETİK KURUL ONAY BELGESİ BİLGİ NOTU” </w:t>
      </w:r>
      <w:proofErr w:type="spellStart"/>
      <w:r w:rsidRPr="00334BF0">
        <w:rPr>
          <w:rFonts w:ascii="Arial" w:hAnsi="Arial" w:cs="Arial"/>
          <w:bCs/>
          <w:sz w:val="14"/>
          <w:szCs w:val="14"/>
          <w:lang w:val="tr-TR"/>
        </w:rPr>
        <w:t>nun</w:t>
      </w:r>
      <w:proofErr w:type="spellEnd"/>
      <w:r w:rsidRPr="00334BF0">
        <w:rPr>
          <w:rFonts w:ascii="Arial" w:hAnsi="Arial" w:cs="Arial"/>
          <w:bCs/>
          <w:sz w:val="14"/>
          <w:szCs w:val="14"/>
          <w:lang w:val="tr-TR"/>
        </w:rPr>
        <w:t xml:space="preserve"> tekrar incelenmesi önerilir.</w:t>
      </w:r>
    </w:p>
    <w:p w14:paraId="75996F6F" w14:textId="77777777" w:rsidR="0057468E" w:rsidRPr="00C4594C" w:rsidRDefault="0057468E" w:rsidP="00AB69AB">
      <w:pPr>
        <w:ind w:right="-85"/>
        <w:jc w:val="both"/>
        <w:rPr>
          <w:rFonts w:ascii="Arial" w:hAnsi="Arial" w:cs="Arial"/>
          <w:bCs/>
          <w:sz w:val="6"/>
          <w:szCs w:val="6"/>
          <w:lang w:val="tr-TR"/>
        </w:rPr>
      </w:pPr>
    </w:p>
    <w:p w14:paraId="1A54EA37" w14:textId="77777777" w:rsidR="0057468E" w:rsidRPr="00334BF0" w:rsidRDefault="0057468E" w:rsidP="00AB69AB">
      <w:pPr>
        <w:ind w:right="-85"/>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Bu bölümde ilgili saha çalışmasına proje ekibinden kaç kişinin kaç gün süre ile katılacağı belirtilir. </w:t>
      </w:r>
    </w:p>
    <w:p w14:paraId="46AA013E" w14:textId="77777777" w:rsidR="0057468E" w:rsidRPr="00C4594C" w:rsidRDefault="0057468E" w:rsidP="00AB69AB">
      <w:pPr>
        <w:ind w:right="-85"/>
        <w:jc w:val="both"/>
        <w:rPr>
          <w:rFonts w:ascii="Arial" w:hAnsi="Arial" w:cs="Arial"/>
          <w:bCs/>
          <w:sz w:val="6"/>
          <w:szCs w:val="6"/>
          <w:lang w:val="tr-TR"/>
        </w:rPr>
      </w:pPr>
    </w:p>
    <w:p w14:paraId="02FE8962" w14:textId="77777777" w:rsidR="0057468E" w:rsidRPr="00334BF0" w:rsidRDefault="0057468E" w:rsidP="00AB69AB">
      <w:pPr>
        <w:ind w:right="-85"/>
        <w:jc w:val="both"/>
        <w:rPr>
          <w:rFonts w:ascii="Arial" w:hAnsi="Arial" w:cs="Arial"/>
          <w:bCs/>
          <w:sz w:val="14"/>
          <w:szCs w:val="14"/>
          <w:lang w:val="tr-TR"/>
        </w:rPr>
      </w:pPr>
      <w:r w:rsidRPr="002D596A">
        <w:rPr>
          <w:rFonts w:ascii="Arial" w:hAnsi="Arial" w:cs="Arial"/>
          <w:b/>
          <w:sz w:val="14"/>
          <w:szCs w:val="14"/>
          <w:lang w:val="tr-TR"/>
        </w:rPr>
        <w:t xml:space="preserve">(****) </w:t>
      </w:r>
      <w:r w:rsidRPr="00334BF0">
        <w:rPr>
          <w:rFonts w:ascii="Arial" w:hAnsi="Arial" w:cs="Arial"/>
          <w:bCs/>
          <w:sz w:val="14"/>
          <w:szCs w:val="14"/>
          <w:lang w:val="tr-TR"/>
        </w:rPr>
        <w:t xml:space="preserve">Bu bölümde </w:t>
      </w:r>
      <w:proofErr w:type="gramStart"/>
      <w:r w:rsidRPr="00334BF0">
        <w:rPr>
          <w:rFonts w:ascii="Arial" w:hAnsi="Arial" w:cs="Arial"/>
          <w:bCs/>
          <w:sz w:val="14"/>
          <w:szCs w:val="14"/>
          <w:lang w:val="tr-TR"/>
        </w:rPr>
        <w:t>şehirler</w:t>
      </w:r>
      <w:r>
        <w:rPr>
          <w:rFonts w:ascii="Arial" w:hAnsi="Arial" w:cs="Arial"/>
          <w:bCs/>
          <w:sz w:val="14"/>
          <w:szCs w:val="14"/>
          <w:lang w:val="tr-TR"/>
        </w:rPr>
        <w:t xml:space="preserve"> </w:t>
      </w:r>
      <w:r w:rsidRPr="00334BF0">
        <w:rPr>
          <w:rFonts w:ascii="Arial" w:hAnsi="Arial" w:cs="Arial"/>
          <w:bCs/>
          <w:sz w:val="14"/>
          <w:szCs w:val="14"/>
          <w:lang w:val="tr-TR"/>
        </w:rPr>
        <w:t>arası</w:t>
      </w:r>
      <w:proofErr w:type="gramEnd"/>
      <w:r w:rsidRPr="00334BF0">
        <w:rPr>
          <w:rFonts w:ascii="Arial" w:hAnsi="Arial" w:cs="Arial"/>
          <w:bCs/>
          <w:sz w:val="14"/>
          <w:szCs w:val="14"/>
          <w:lang w:val="tr-TR"/>
        </w:rPr>
        <w:t xml:space="preserve"> ve şehir</w:t>
      </w:r>
      <w:r>
        <w:rPr>
          <w:rFonts w:ascii="Arial" w:hAnsi="Arial" w:cs="Arial"/>
          <w:bCs/>
          <w:sz w:val="14"/>
          <w:szCs w:val="14"/>
          <w:lang w:val="tr-TR"/>
        </w:rPr>
        <w:t xml:space="preserve"> </w:t>
      </w:r>
      <w:r w:rsidRPr="00334BF0">
        <w:rPr>
          <w:rFonts w:ascii="Arial" w:hAnsi="Arial" w:cs="Arial"/>
          <w:bCs/>
          <w:sz w:val="14"/>
          <w:szCs w:val="14"/>
          <w:lang w:val="tr-TR"/>
        </w:rPr>
        <w:t xml:space="preserve">içi ulaşımın hangi yolla gerçekleşeceği ilgili kısımda gidiş-dönüş olarak belirtilmelidir. </w:t>
      </w:r>
      <w:proofErr w:type="gramStart"/>
      <w:r w:rsidRPr="00334BF0">
        <w:rPr>
          <w:rFonts w:ascii="Arial" w:hAnsi="Arial" w:cs="Arial"/>
          <w:bCs/>
          <w:sz w:val="14"/>
          <w:szCs w:val="14"/>
          <w:lang w:val="tr-TR"/>
        </w:rPr>
        <w:t xml:space="preserve">Uçak/Otobüs/Tren kısmına ilgili ulaşım aracının niteliği, şehir içiyse toplam biniş sayısı; taşıt kiralama kısmına eğer seyahat taşıt kiralama yoluyla gerçekleştirilecekse kiralanacak taşıtın niteliği ve kaç gün kiralanacağı; şayet seyahat proje ekibine ait bir özel araç ya da kuruma ait resmi araç veya kiralanacak taşıtla gerçekleşecekse yakıt giderinin hesaplanabilmesi için </w:t>
      </w:r>
      <w:r>
        <w:rPr>
          <w:rFonts w:ascii="Arial" w:hAnsi="Arial" w:cs="Arial"/>
          <w:bCs/>
          <w:sz w:val="14"/>
          <w:szCs w:val="14"/>
          <w:lang w:val="tr-TR"/>
        </w:rPr>
        <w:t>Özel/Resmi/</w:t>
      </w:r>
      <w:proofErr w:type="spellStart"/>
      <w:r>
        <w:rPr>
          <w:rFonts w:ascii="Arial" w:hAnsi="Arial" w:cs="Arial"/>
          <w:bCs/>
          <w:sz w:val="14"/>
          <w:szCs w:val="14"/>
          <w:lang w:val="tr-TR"/>
        </w:rPr>
        <w:t>Kiralık</w:t>
      </w:r>
      <w:r w:rsidRPr="00334BF0">
        <w:rPr>
          <w:rFonts w:ascii="Arial" w:hAnsi="Arial" w:cs="Arial"/>
          <w:bCs/>
          <w:sz w:val="14"/>
          <w:szCs w:val="14"/>
          <w:lang w:val="tr-TR"/>
        </w:rPr>
        <w:t>Taşıt</w:t>
      </w:r>
      <w:proofErr w:type="spellEnd"/>
      <w:r w:rsidRPr="00334BF0">
        <w:rPr>
          <w:rFonts w:ascii="Arial" w:hAnsi="Arial" w:cs="Arial"/>
          <w:bCs/>
          <w:sz w:val="14"/>
          <w:szCs w:val="14"/>
          <w:lang w:val="tr-TR"/>
        </w:rPr>
        <w:t xml:space="preserve"> kısmına toplam kaç kilometre mesafe kat edileceği belirtilir. </w:t>
      </w:r>
      <w:proofErr w:type="gramEnd"/>
    </w:p>
    <w:p w14:paraId="79E9309E" w14:textId="77777777" w:rsidR="0057468E" w:rsidRPr="00334BF0" w:rsidRDefault="0057468E" w:rsidP="0057468E">
      <w:pPr>
        <w:ind w:left="-284" w:right="-320"/>
        <w:rPr>
          <w:rFonts w:ascii="Arial" w:hAnsi="Arial" w:cs="Arial"/>
          <w:bCs/>
          <w:sz w:val="18"/>
          <w:szCs w:val="18"/>
          <w:lang w:val="tr-TR"/>
        </w:rPr>
      </w:pPr>
    </w:p>
    <w:p w14:paraId="01FB0A33" w14:textId="77777777" w:rsidR="0057468E" w:rsidRPr="00334BF0" w:rsidRDefault="0057468E" w:rsidP="0057468E">
      <w:pPr>
        <w:ind w:left="-284"/>
        <w:rPr>
          <w:rFonts w:ascii="Arial" w:hAnsi="Arial" w:cs="Arial"/>
          <w:bCs/>
          <w:sz w:val="18"/>
          <w:szCs w:val="18"/>
          <w:lang w:val="tr-TR"/>
        </w:rPr>
      </w:pPr>
    </w:p>
    <w:p w14:paraId="16C30731" w14:textId="77777777" w:rsidR="0057468E" w:rsidRDefault="0057468E" w:rsidP="0057468E">
      <w:pPr>
        <w:jc w:val="center"/>
        <w:rPr>
          <w:rFonts w:ascii="Arial" w:hAnsi="Arial" w:cs="Arial"/>
          <w:b/>
          <w:sz w:val="18"/>
          <w:szCs w:val="18"/>
          <w:lang w:val="tr-TR"/>
        </w:rPr>
      </w:pPr>
    </w:p>
    <w:p w14:paraId="52F7B346" w14:textId="77777777" w:rsidR="0057468E" w:rsidRDefault="0057468E" w:rsidP="0057468E">
      <w:pPr>
        <w:jc w:val="center"/>
        <w:rPr>
          <w:rFonts w:ascii="Arial" w:hAnsi="Arial" w:cs="Arial"/>
          <w:b/>
          <w:sz w:val="18"/>
          <w:szCs w:val="18"/>
          <w:lang w:val="tr-TR"/>
        </w:rPr>
      </w:pPr>
    </w:p>
    <w:p w14:paraId="0FAF638E" w14:textId="77777777" w:rsidR="00717A82" w:rsidRDefault="00717A82" w:rsidP="0057468E">
      <w:pPr>
        <w:jc w:val="center"/>
        <w:rPr>
          <w:rFonts w:ascii="Arial" w:hAnsi="Arial" w:cs="Arial"/>
          <w:b/>
          <w:sz w:val="18"/>
          <w:szCs w:val="18"/>
          <w:lang w:val="tr-TR"/>
        </w:rPr>
      </w:pPr>
    </w:p>
    <w:p w14:paraId="568AF103" w14:textId="77777777" w:rsidR="0057468E" w:rsidRDefault="0057468E" w:rsidP="003C0644">
      <w:pPr>
        <w:rPr>
          <w:rFonts w:ascii="Arial" w:hAnsi="Arial" w:cs="Arial"/>
          <w:b/>
          <w:sz w:val="18"/>
          <w:szCs w:val="18"/>
          <w:lang w:val="tr-TR"/>
        </w:rPr>
      </w:pPr>
    </w:p>
    <w:p w14:paraId="2B4CE34C" w14:textId="77777777" w:rsidR="003C0644" w:rsidRPr="003873E7" w:rsidRDefault="003C0644" w:rsidP="003C0644">
      <w:pPr>
        <w:jc w:val="center"/>
        <w:rPr>
          <w:rFonts w:ascii="Arial" w:hAnsi="Arial" w:cs="Arial"/>
          <w:b/>
          <w:sz w:val="18"/>
          <w:szCs w:val="18"/>
          <w:lang w:val="tr-TR"/>
        </w:rPr>
      </w:pPr>
      <w:r w:rsidRPr="003873E7">
        <w:rPr>
          <w:rFonts w:ascii="Arial" w:hAnsi="Arial" w:cs="Arial"/>
          <w:b/>
          <w:sz w:val="18"/>
          <w:szCs w:val="18"/>
          <w:lang w:val="tr-TR"/>
        </w:rPr>
        <w:t>Yurt İçi Saha Çalışması Seyahat Giderleri (03.3)</w:t>
      </w:r>
    </w:p>
    <w:p w14:paraId="3FB8A0F8" w14:textId="77777777" w:rsidR="003C0644" w:rsidRPr="00C60BEF" w:rsidRDefault="003C0644" w:rsidP="003C0644">
      <w:pPr>
        <w:pStyle w:val="WW-NormalWeb1"/>
        <w:spacing w:before="40"/>
        <w:jc w:val="center"/>
        <w:rPr>
          <w:rFonts w:ascii="Arial" w:hAnsi="Arial" w:cs="Arial"/>
          <w:bCs/>
          <w:sz w:val="16"/>
          <w:szCs w:val="16"/>
        </w:rPr>
      </w:pPr>
      <w:r>
        <w:rPr>
          <w:rFonts w:ascii="Arial" w:hAnsi="Arial" w:cs="Arial"/>
          <w:bCs/>
          <w:sz w:val="16"/>
          <w:szCs w:val="16"/>
        </w:rPr>
        <w:t>(Yurt İçi Saha Çalışması P</w:t>
      </w:r>
      <w:r w:rsidRPr="00C60BEF">
        <w:rPr>
          <w:rFonts w:ascii="Arial" w:hAnsi="Arial" w:cs="Arial"/>
          <w:bCs/>
          <w:sz w:val="16"/>
          <w:szCs w:val="16"/>
        </w:rPr>
        <w:t xml:space="preserve">lanındaki verilerle uyumlu olacak şekilde doldurulur ve </w:t>
      </w:r>
      <w:proofErr w:type="spellStart"/>
      <w:r w:rsidRPr="00C60BEF">
        <w:rPr>
          <w:rFonts w:ascii="Arial" w:hAnsi="Arial" w:cs="Arial"/>
          <w:bCs/>
          <w:sz w:val="16"/>
          <w:szCs w:val="16"/>
        </w:rPr>
        <w:t>bütçelendirilir</w:t>
      </w:r>
      <w:proofErr w:type="spellEnd"/>
      <w:r w:rsidRPr="00C60BEF">
        <w:rPr>
          <w:rFonts w:ascii="Arial" w:hAnsi="Arial" w:cs="Arial"/>
          <w:bCs/>
          <w:sz w:val="16"/>
          <w:szCs w:val="16"/>
        </w:rPr>
        <w:t>)</w:t>
      </w:r>
    </w:p>
    <w:tbl>
      <w:tblPr>
        <w:tblW w:w="96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7"/>
        <w:gridCol w:w="949"/>
        <w:gridCol w:w="1138"/>
        <w:gridCol w:w="974"/>
        <w:gridCol w:w="1253"/>
        <w:gridCol w:w="1535"/>
        <w:gridCol w:w="1253"/>
      </w:tblGrid>
      <w:tr w:rsidR="003C0644" w:rsidRPr="003873E7" w14:paraId="5BD2F147" w14:textId="77777777" w:rsidTr="005D5CD5">
        <w:trPr>
          <w:trHeight w:val="522"/>
        </w:trPr>
        <w:tc>
          <w:tcPr>
            <w:tcW w:w="2507" w:type="dxa"/>
            <w:shd w:val="clear" w:color="auto" w:fill="FFFFFF"/>
            <w:vAlign w:val="top"/>
          </w:tcPr>
          <w:p w14:paraId="29041313" w14:textId="77777777" w:rsidR="003C0644" w:rsidRPr="003873E7" w:rsidRDefault="003C0644" w:rsidP="005D5CD5">
            <w:pPr>
              <w:spacing w:after="40" w:line="240" w:lineRule="auto"/>
              <w:jc w:val="center"/>
              <w:rPr>
                <w:rFonts w:ascii="Arial" w:hAnsi="Arial" w:cs="Arial"/>
                <w:b/>
                <w:sz w:val="18"/>
                <w:szCs w:val="18"/>
                <w:lang w:val="tr-TR"/>
              </w:rPr>
            </w:pPr>
          </w:p>
        </w:tc>
        <w:tc>
          <w:tcPr>
            <w:tcW w:w="949" w:type="dxa"/>
            <w:vAlign w:val="top"/>
          </w:tcPr>
          <w:p w14:paraId="1C5C9699"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Kişi Sayısı</w:t>
            </w:r>
          </w:p>
        </w:tc>
        <w:tc>
          <w:tcPr>
            <w:tcW w:w="1138" w:type="dxa"/>
            <w:vAlign w:val="top"/>
          </w:tcPr>
          <w:p w14:paraId="270A2521"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Seyahat Adedi (kez)</w:t>
            </w:r>
          </w:p>
        </w:tc>
        <w:tc>
          <w:tcPr>
            <w:tcW w:w="974" w:type="dxa"/>
            <w:tcBorders>
              <w:bottom w:val="single" w:sz="4" w:space="0" w:color="auto"/>
            </w:tcBorders>
            <w:vAlign w:val="top"/>
          </w:tcPr>
          <w:p w14:paraId="4B3F29A5"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Toplam Gün</w:t>
            </w:r>
          </w:p>
        </w:tc>
        <w:tc>
          <w:tcPr>
            <w:tcW w:w="1253" w:type="dxa"/>
            <w:tcBorders>
              <w:bottom w:val="single" w:sz="4" w:space="0" w:color="auto"/>
            </w:tcBorders>
            <w:vAlign w:val="top"/>
          </w:tcPr>
          <w:p w14:paraId="512D83CB"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Taşıt Kirası (ücret x gün)</w:t>
            </w:r>
          </w:p>
        </w:tc>
        <w:tc>
          <w:tcPr>
            <w:tcW w:w="1533" w:type="dxa"/>
            <w:tcBorders>
              <w:bottom w:val="single" w:sz="4" w:space="0" w:color="auto"/>
            </w:tcBorders>
            <w:vAlign w:val="top"/>
          </w:tcPr>
          <w:p w14:paraId="5A25EF51" w14:textId="77777777"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 xml:space="preserve">Toplam </w:t>
            </w:r>
            <w:proofErr w:type="spellStart"/>
            <w:r w:rsidRPr="00C4594C">
              <w:rPr>
                <w:rFonts w:ascii="Arial" w:hAnsi="Arial" w:cs="Arial"/>
                <w:b/>
                <w:sz w:val="16"/>
                <w:szCs w:val="16"/>
                <w:lang w:val="tr-TR"/>
              </w:rPr>
              <w:t>Katedilecek</w:t>
            </w:r>
            <w:proofErr w:type="spellEnd"/>
            <w:r w:rsidRPr="00C4594C">
              <w:rPr>
                <w:rFonts w:ascii="Arial" w:hAnsi="Arial" w:cs="Arial"/>
                <w:b/>
                <w:sz w:val="16"/>
                <w:szCs w:val="16"/>
                <w:lang w:val="tr-TR"/>
              </w:rPr>
              <w:t xml:space="preserve"> Yol (km)</w:t>
            </w:r>
          </w:p>
        </w:tc>
        <w:tc>
          <w:tcPr>
            <w:tcW w:w="1253" w:type="dxa"/>
            <w:vAlign w:val="top"/>
          </w:tcPr>
          <w:p w14:paraId="7C5AD7D4" w14:textId="77777777" w:rsidR="003C0644" w:rsidRPr="00C4594C" w:rsidRDefault="003C0644" w:rsidP="005D5CD5">
            <w:pPr>
              <w:spacing w:after="40" w:line="240" w:lineRule="auto"/>
              <w:jc w:val="center"/>
              <w:rPr>
                <w:rFonts w:ascii="Arial" w:hAnsi="Arial" w:cs="Arial"/>
                <w:b/>
                <w:sz w:val="16"/>
                <w:szCs w:val="16"/>
                <w:lang w:val="tr-TR"/>
              </w:rPr>
            </w:pPr>
          </w:p>
          <w:p w14:paraId="4416E550" w14:textId="40F42361" w:rsidR="003C0644" w:rsidRPr="00C4594C" w:rsidRDefault="003C0644" w:rsidP="005D5CD5">
            <w:pPr>
              <w:spacing w:after="40" w:line="240" w:lineRule="auto"/>
              <w:jc w:val="center"/>
              <w:rPr>
                <w:rFonts w:ascii="Arial" w:hAnsi="Arial" w:cs="Arial"/>
                <w:b/>
                <w:sz w:val="16"/>
                <w:szCs w:val="16"/>
                <w:lang w:val="tr-TR"/>
              </w:rPr>
            </w:pPr>
            <w:r w:rsidRPr="00C4594C">
              <w:rPr>
                <w:rFonts w:ascii="Arial" w:hAnsi="Arial" w:cs="Arial"/>
                <w:b/>
                <w:sz w:val="16"/>
                <w:szCs w:val="16"/>
                <w:lang w:val="tr-TR"/>
              </w:rPr>
              <w:t>TOPLAM (TL)</w:t>
            </w:r>
            <w:r w:rsidR="003C4790">
              <w:rPr>
                <w:rFonts w:ascii="Arial" w:hAnsi="Arial" w:cs="Arial"/>
                <w:b/>
                <w:sz w:val="16"/>
                <w:szCs w:val="16"/>
                <w:lang w:val="tr-TR"/>
              </w:rPr>
              <w:t xml:space="preserve"> </w:t>
            </w:r>
            <w:r w:rsidR="003C4790" w:rsidRPr="003C4790">
              <w:rPr>
                <w:rFonts w:ascii="Arial" w:hAnsi="Arial" w:cs="Arial"/>
                <w:b/>
                <w:sz w:val="16"/>
                <w:szCs w:val="16"/>
                <w:lang w:val="tr-TR"/>
              </w:rPr>
              <w:t>(***)</w:t>
            </w:r>
          </w:p>
          <w:p w14:paraId="3D680D4C" w14:textId="77777777" w:rsidR="003C0644" w:rsidRPr="00C4594C" w:rsidRDefault="003C0644" w:rsidP="005D5CD5">
            <w:pPr>
              <w:spacing w:after="40" w:line="240" w:lineRule="auto"/>
              <w:jc w:val="center"/>
              <w:rPr>
                <w:rFonts w:ascii="Arial" w:hAnsi="Arial" w:cs="Arial"/>
                <w:b/>
                <w:sz w:val="16"/>
                <w:szCs w:val="16"/>
                <w:lang w:val="tr-TR"/>
              </w:rPr>
            </w:pPr>
          </w:p>
        </w:tc>
      </w:tr>
      <w:tr w:rsidR="003C0644" w:rsidRPr="003873E7" w14:paraId="15FA901F" w14:textId="77777777" w:rsidTr="005D5CD5">
        <w:trPr>
          <w:trHeight w:val="454"/>
        </w:trPr>
        <w:tc>
          <w:tcPr>
            <w:tcW w:w="2507" w:type="dxa"/>
            <w:vAlign w:val="top"/>
          </w:tcPr>
          <w:p w14:paraId="467F145F"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 xml:space="preserve">Şehirler Arası Seyahat </w:t>
            </w:r>
          </w:p>
          <w:p w14:paraId="143D69B7"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(uçak/otobüs/tren)</w:t>
            </w:r>
          </w:p>
        </w:tc>
        <w:tc>
          <w:tcPr>
            <w:tcW w:w="949" w:type="dxa"/>
            <w:tcBorders>
              <w:bottom w:val="single" w:sz="4" w:space="0" w:color="auto"/>
            </w:tcBorders>
            <w:vAlign w:val="top"/>
          </w:tcPr>
          <w:p w14:paraId="130D45DC"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tcBorders>
              <w:bottom w:val="single" w:sz="4" w:space="0" w:color="auto"/>
            </w:tcBorders>
            <w:vAlign w:val="top"/>
          </w:tcPr>
          <w:p w14:paraId="7F3DBB1F"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tcBorders>
              <w:bottom w:val="single" w:sz="4" w:space="0" w:color="auto"/>
            </w:tcBorders>
            <w:shd w:val="clear" w:color="auto" w:fill="404040"/>
            <w:vAlign w:val="top"/>
          </w:tcPr>
          <w:p w14:paraId="7E4088EC"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tcBorders>
              <w:bottom w:val="single" w:sz="4" w:space="0" w:color="auto"/>
            </w:tcBorders>
            <w:shd w:val="clear" w:color="auto" w:fill="404040"/>
            <w:vAlign w:val="top"/>
          </w:tcPr>
          <w:p w14:paraId="0CD1BEE6"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shd w:val="clear" w:color="auto" w:fill="404040"/>
            <w:vAlign w:val="top"/>
          </w:tcPr>
          <w:p w14:paraId="65952617"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25E32476"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7A631000" w14:textId="77777777" w:rsidTr="005D5CD5">
        <w:trPr>
          <w:trHeight w:val="445"/>
        </w:trPr>
        <w:tc>
          <w:tcPr>
            <w:tcW w:w="2507" w:type="dxa"/>
            <w:vAlign w:val="top"/>
          </w:tcPr>
          <w:p w14:paraId="4877B327"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Şehir İçi Toplu Taşıma (otobüs/tren/</w:t>
            </w:r>
            <w:proofErr w:type="gramStart"/>
            <w:r w:rsidRPr="00C4594C">
              <w:rPr>
                <w:rFonts w:ascii="Arial" w:hAnsi="Arial" w:cs="Arial"/>
                <w:b/>
                <w:sz w:val="16"/>
                <w:szCs w:val="16"/>
                <w:lang w:val="tr-TR"/>
              </w:rPr>
              <w:t>metro</w:t>
            </w:r>
            <w:proofErr w:type="gramEnd"/>
            <w:r w:rsidRPr="00C4594C">
              <w:rPr>
                <w:rFonts w:ascii="Arial" w:hAnsi="Arial" w:cs="Arial"/>
                <w:b/>
                <w:sz w:val="16"/>
                <w:szCs w:val="16"/>
                <w:lang w:val="tr-TR"/>
              </w:rPr>
              <w:t xml:space="preserve"> vb.)</w:t>
            </w:r>
          </w:p>
        </w:tc>
        <w:tc>
          <w:tcPr>
            <w:tcW w:w="949" w:type="dxa"/>
            <w:tcBorders>
              <w:bottom w:val="single" w:sz="4" w:space="0" w:color="auto"/>
            </w:tcBorders>
            <w:vAlign w:val="top"/>
          </w:tcPr>
          <w:p w14:paraId="3320BA5B"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tcBorders>
              <w:bottom w:val="single" w:sz="4" w:space="0" w:color="auto"/>
            </w:tcBorders>
            <w:vAlign w:val="top"/>
          </w:tcPr>
          <w:p w14:paraId="099A1113"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tcBorders>
              <w:bottom w:val="single" w:sz="4" w:space="0" w:color="auto"/>
            </w:tcBorders>
            <w:shd w:val="clear" w:color="auto" w:fill="404040"/>
            <w:vAlign w:val="top"/>
          </w:tcPr>
          <w:p w14:paraId="768DBB79"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tcBorders>
              <w:bottom w:val="single" w:sz="4" w:space="0" w:color="auto"/>
            </w:tcBorders>
            <w:shd w:val="clear" w:color="auto" w:fill="404040"/>
            <w:vAlign w:val="top"/>
          </w:tcPr>
          <w:p w14:paraId="365E0C4A"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shd w:val="clear" w:color="auto" w:fill="404040"/>
            <w:vAlign w:val="top"/>
          </w:tcPr>
          <w:p w14:paraId="510A4C1F"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131727EB"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73ED95AA" w14:textId="77777777" w:rsidTr="005D5CD5">
        <w:trPr>
          <w:trHeight w:val="345"/>
        </w:trPr>
        <w:tc>
          <w:tcPr>
            <w:tcW w:w="2507" w:type="dxa"/>
            <w:vAlign w:val="top"/>
          </w:tcPr>
          <w:p w14:paraId="4569C197"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Özel/Resmi/Kiralık Taşıt ile Seyahat (*)</w:t>
            </w:r>
          </w:p>
        </w:tc>
        <w:tc>
          <w:tcPr>
            <w:tcW w:w="949" w:type="dxa"/>
            <w:tcBorders>
              <w:bottom w:val="single" w:sz="4" w:space="0" w:color="auto"/>
            </w:tcBorders>
            <w:shd w:val="clear" w:color="auto" w:fill="404040"/>
            <w:vAlign w:val="top"/>
          </w:tcPr>
          <w:p w14:paraId="0534A5C9"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tcBorders>
              <w:bottom w:val="single" w:sz="4" w:space="0" w:color="auto"/>
            </w:tcBorders>
            <w:shd w:val="clear" w:color="auto" w:fill="404040"/>
            <w:vAlign w:val="top"/>
          </w:tcPr>
          <w:p w14:paraId="4FC8C106"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shd w:val="clear" w:color="auto" w:fill="404040"/>
            <w:vAlign w:val="top"/>
          </w:tcPr>
          <w:p w14:paraId="63A1D513"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tcBorders>
              <w:bottom w:val="single" w:sz="4" w:space="0" w:color="auto"/>
            </w:tcBorders>
            <w:shd w:val="clear" w:color="auto" w:fill="404040"/>
            <w:vAlign w:val="top"/>
          </w:tcPr>
          <w:p w14:paraId="52782832"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tcBorders>
              <w:bottom w:val="single" w:sz="4" w:space="0" w:color="auto"/>
            </w:tcBorders>
            <w:vAlign w:val="top"/>
          </w:tcPr>
          <w:p w14:paraId="66AAEE63"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46883F34"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11DB2269" w14:textId="77777777" w:rsidTr="005D5CD5">
        <w:trPr>
          <w:trHeight w:val="327"/>
        </w:trPr>
        <w:tc>
          <w:tcPr>
            <w:tcW w:w="2507" w:type="dxa"/>
            <w:vAlign w:val="top"/>
          </w:tcPr>
          <w:p w14:paraId="7C938A8C"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Taşıt Kirası Gideri</w:t>
            </w:r>
          </w:p>
        </w:tc>
        <w:tc>
          <w:tcPr>
            <w:tcW w:w="949" w:type="dxa"/>
            <w:shd w:val="clear" w:color="auto" w:fill="404040"/>
            <w:vAlign w:val="top"/>
          </w:tcPr>
          <w:p w14:paraId="43371D5D"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shd w:val="clear" w:color="auto" w:fill="404040"/>
            <w:vAlign w:val="top"/>
          </w:tcPr>
          <w:p w14:paraId="346E400B"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vAlign w:val="top"/>
          </w:tcPr>
          <w:p w14:paraId="049BB5E0"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tcBorders>
              <w:bottom w:val="single" w:sz="4" w:space="0" w:color="auto"/>
            </w:tcBorders>
            <w:shd w:val="clear" w:color="auto" w:fill="FFFFFF"/>
            <w:vAlign w:val="top"/>
          </w:tcPr>
          <w:p w14:paraId="649CF79D"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tcBorders>
              <w:bottom w:val="single" w:sz="4" w:space="0" w:color="auto"/>
            </w:tcBorders>
            <w:shd w:val="clear" w:color="auto" w:fill="404040"/>
            <w:vAlign w:val="top"/>
          </w:tcPr>
          <w:p w14:paraId="74D42670"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09D37FD1"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225C55D7" w14:textId="77777777" w:rsidTr="005D5CD5">
        <w:trPr>
          <w:trHeight w:val="345"/>
        </w:trPr>
        <w:tc>
          <w:tcPr>
            <w:tcW w:w="2507" w:type="dxa"/>
            <w:vAlign w:val="top"/>
          </w:tcPr>
          <w:p w14:paraId="1EC3D370"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Gündelik (**)</w:t>
            </w:r>
          </w:p>
          <w:p w14:paraId="5993397E"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(proje ekibi)</w:t>
            </w:r>
          </w:p>
        </w:tc>
        <w:tc>
          <w:tcPr>
            <w:tcW w:w="949" w:type="dxa"/>
            <w:tcBorders>
              <w:bottom w:val="single" w:sz="4" w:space="0" w:color="auto"/>
            </w:tcBorders>
            <w:vAlign w:val="top"/>
          </w:tcPr>
          <w:p w14:paraId="00116D65"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tcBorders>
              <w:bottom w:val="single" w:sz="4" w:space="0" w:color="auto"/>
            </w:tcBorders>
            <w:vAlign w:val="top"/>
          </w:tcPr>
          <w:p w14:paraId="379E6E45"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vAlign w:val="top"/>
          </w:tcPr>
          <w:p w14:paraId="53F917D8"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shd w:val="clear" w:color="auto" w:fill="404040"/>
            <w:vAlign w:val="top"/>
          </w:tcPr>
          <w:p w14:paraId="1614AB96"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shd w:val="clear" w:color="auto" w:fill="404040"/>
            <w:vAlign w:val="top"/>
          </w:tcPr>
          <w:p w14:paraId="32076578"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60CC8D79"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43E759E3" w14:textId="77777777" w:rsidTr="005D5CD5">
        <w:trPr>
          <w:trHeight w:val="345"/>
        </w:trPr>
        <w:tc>
          <w:tcPr>
            <w:tcW w:w="2507" w:type="dxa"/>
            <w:vAlign w:val="top"/>
          </w:tcPr>
          <w:p w14:paraId="4B55EEC0"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Konaklama (**)</w:t>
            </w:r>
          </w:p>
          <w:p w14:paraId="3AB506D4" w14:textId="77777777" w:rsidR="003C0644" w:rsidRPr="00C4594C" w:rsidRDefault="003C0644" w:rsidP="005D5CD5">
            <w:pPr>
              <w:spacing w:after="40" w:line="240" w:lineRule="auto"/>
              <w:rPr>
                <w:rFonts w:ascii="Arial" w:hAnsi="Arial" w:cs="Arial"/>
                <w:b/>
                <w:sz w:val="16"/>
                <w:szCs w:val="16"/>
                <w:lang w:val="tr-TR"/>
              </w:rPr>
            </w:pPr>
            <w:r w:rsidRPr="00C4594C">
              <w:rPr>
                <w:rFonts w:ascii="Arial" w:hAnsi="Arial" w:cs="Arial"/>
                <w:b/>
                <w:sz w:val="16"/>
                <w:szCs w:val="16"/>
                <w:lang w:val="tr-TR"/>
              </w:rPr>
              <w:t>(proje ekibi)</w:t>
            </w:r>
          </w:p>
        </w:tc>
        <w:tc>
          <w:tcPr>
            <w:tcW w:w="949" w:type="dxa"/>
            <w:shd w:val="clear" w:color="auto" w:fill="FFFFFF"/>
            <w:vAlign w:val="top"/>
          </w:tcPr>
          <w:p w14:paraId="4DD3CD01" w14:textId="77777777" w:rsidR="003C0644" w:rsidRPr="00C4594C" w:rsidRDefault="003C0644" w:rsidP="005D5CD5">
            <w:pPr>
              <w:spacing w:after="40" w:line="240" w:lineRule="auto"/>
              <w:jc w:val="center"/>
              <w:rPr>
                <w:rFonts w:ascii="Arial" w:hAnsi="Arial" w:cs="Arial"/>
                <w:sz w:val="18"/>
                <w:szCs w:val="18"/>
                <w:lang w:val="tr-TR"/>
              </w:rPr>
            </w:pPr>
          </w:p>
        </w:tc>
        <w:tc>
          <w:tcPr>
            <w:tcW w:w="1138" w:type="dxa"/>
            <w:shd w:val="clear" w:color="auto" w:fill="FFFFFF"/>
            <w:vAlign w:val="top"/>
          </w:tcPr>
          <w:p w14:paraId="516C7EF9" w14:textId="77777777" w:rsidR="003C0644" w:rsidRPr="00C4594C" w:rsidRDefault="003C0644" w:rsidP="005D5CD5">
            <w:pPr>
              <w:spacing w:after="40" w:line="240" w:lineRule="auto"/>
              <w:jc w:val="center"/>
              <w:rPr>
                <w:rFonts w:ascii="Arial" w:hAnsi="Arial" w:cs="Arial"/>
                <w:sz w:val="18"/>
                <w:szCs w:val="18"/>
                <w:lang w:val="tr-TR"/>
              </w:rPr>
            </w:pPr>
          </w:p>
        </w:tc>
        <w:tc>
          <w:tcPr>
            <w:tcW w:w="974" w:type="dxa"/>
            <w:vAlign w:val="top"/>
          </w:tcPr>
          <w:p w14:paraId="4A4FE79B"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shd w:val="clear" w:color="auto" w:fill="404040"/>
            <w:vAlign w:val="top"/>
          </w:tcPr>
          <w:p w14:paraId="7674F448" w14:textId="77777777" w:rsidR="003C0644" w:rsidRPr="00C4594C" w:rsidRDefault="003C0644" w:rsidP="005D5CD5">
            <w:pPr>
              <w:spacing w:after="40" w:line="240" w:lineRule="auto"/>
              <w:jc w:val="center"/>
              <w:rPr>
                <w:rFonts w:ascii="Arial" w:hAnsi="Arial" w:cs="Arial"/>
                <w:sz w:val="18"/>
                <w:szCs w:val="18"/>
                <w:lang w:val="tr-TR"/>
              </w:rPr>
            </w:pPr>
          </w:p>
        </w:tc>
        <w:tc>
          <w:tcPr>
            <w:tcW w:w="1533" w:type="dxa"/>
            <w:shd w:val="clear" w:color="auto" w:fill="404040"/>
            <w:vAlign w:val="top"/>
          </w:tcPr>
          <w:p w14:paraId="7FCC593A" w14:textId="77777777" w:rsidR="003C0644" w:rsidRPr="00C4594C" w:rsidRDefault="003C0644" w:rsidP="005D5CD5">
            <w:pPr>
              <w:spacing w:after="40" w:line="240" w:lineRule="auto"/>
              <w:jc w:val="center"/>
              <w:rPr>
                <w:rFonts w:ascii="Arial" w:hAnsi="Arial" w:cs="Arial"/>
                <w:sz w:val="18"/>
                <w:szCs w:val="18"/>
                <w:lang w:val="tr-TR"/>
              </w:rPr>
            </w:pPr>
          </w:p>
        </w:tc>
        <w:tc>
          <w:tcPr>
            <w:tcW w:w="1253" w:type="dxa"/>
            <w:vAlign w:val="top"/>
          </w:tcPr>
          <w:p w14:paraId="5D87F5A3" w14:textId="77777777" w:rsidR="003C0644" w:rsidRPr="003873E7" w:rsidRDefault="003C0644" w:rsidP="005D5CD5">
            <w:pPr>
              <w:spacing w:after="40" w:line="240" w:lineRule="auto"/>
              <w:jc w:val="center"/>
              <w:rPr>
                <w:rFonts w:ascii="Arial" w:hAnsi="Arial" w:cs="Arial"/>
                <w:sz w:val="18"/>
                <w:szCs w:val="18"/>
                <w:lang w:val="tr-TR"/>
              </w:rPr>
            </w:pPr>
          </w:p>
        </w:tc>
      </w:tr>
      <w:tr w:rsidR="003C0644" w:rsidRPr="003873E7" w14:paraId="76792421" w14:textId="77777777" w:rsidTr="005D5CD5">
        <w:trPr>
          <w:trHeight w:val="460"/>
        </w:trPr>
        <w:tc>
          <w:tcPr>
            <w:tcW w:w="8356" w:type="dxa"/>
            <w:gridSpan w:val="6"/>
            <w:shd w:val="clear" w:color="auto" w:fill="FFFFFF"/>
            <w:vAlign w:val="top"/>
          </w:tcPr>
          <w:p>
            <w:pPr>
              <w:spacing w:after="40" w:before="0" w:line="240" w:lineRule="auto"/>
            </w:pPr>
          </w:p>
        </w:tc>
        <w:tc>
          <w:tcPr>
            <w:tcW w:w="1253" w:type="dxa"/>
            <w:vAlign w:val="top"/>
          </w:tcPr>
          <w:p>
            <w:pPr>
              <w:spacing w:after="40" w:before="0" w:line="240" w:lineRule="auto"/>
            </w:pPr>
          </w:p>
          <w:p>
            <w:pPr>
              <w:spacing w:after="40" w:before="0" w:line="240" w:lineRule="auto"/>
            </w:pPr>
            <w:r>
              <w:rPr>
                <w:rFonts w:ascii="Arial" w:hAnsi="Arial" w:eastAsia="Arial"/>
                <w:b/>
                <w:sz w:val="12"/>
              </w:rPr>
              <w:t>0</w:t>
            </w:r>
          </w:p>
        </w:tc>
      </w:tr>
    </w:tbl>
    <w:p w14:paraId="206BFE1A" w14:textId="77777777" w:rsidR="003C0644" w:rsidRPr="003873E7" w:rsidRDefault="003C0644" w:rsidP="003C0644">
      <w:pPr>
        <w:jc w:val="both"/>
        <w:rPr>
          <w:rFonts w:ascii="Arial" w:hAnsi="Arial" w:cs="Arial"/>
          <w:sz w:val="14"/>
          <w:szCs w:val="14"/>
          <w:lang w:val="tr-TR"/>
        </w:rPr>
      </w:pPr>
      <w:r w:rsidRPr="00F627F7">
        <w:rPr>
          <w:rFonts w:ascii="Arial" w:hAnsi="Arial" w:cs="Arial"/>
          <w:b/>
          <w:sz w:val="14"/>
          <w:szCs w:val="14"/>
          <w:lang w:val="tr-TR"/>
        </w:rPr>
        <w:t xml:space="preserve">(*) </w:t>
      </w:r>
      <w:r w:rsidRPr="003873E7">
        <w:rPr>
          <w:rFonts w:ascii="Arial" w:hAnsi="Arial" w:cs="Arial"/>
          <w:sz w:val="14"/>
          <w:szCs w:val="14"/>
          <w:lang w:val="tr-TR"/>
        </w:rPr>
        <w:t>Ö</w:t>
      </w:r>
      <w:r>
        <w:rPr>
          <w:rFonts w:ascii="Arial" w:hAnsi="Arial" w:cs="Arial"/>
          <w:sz w:val="14"/>
          <w:szCs w:val="14"/>
          <w:lang w:val="tr-TR"/>
        </w:rPr>
        <w:t>zel/R</w:t>
      </w:r>
      <w:r w:rsidRPr="003873E7">
        <w:rPr>
          <w:rFonts w:ascii="Arial" w:hAnsi="Arial" w:cs="Arial"/>
          <w:sz w:val="14"/>
          <w:szCs w:val="14"/>
          <w:lang w:val="tr-TR"/>
        </w:rPr>
        <w:t>esmi</w:t>
      </w:r>
      <w:r>
        <w:rPr>
          <w:rFonts w:ascii="Arial" w:hAnsi="Arial" w:cs="Arial"/>
          <w:sz w:val="14"/>
          <w:szCs w:val="14"/>
          <w:lang w:val="tr-TR"/>
        </w:rPr>
        <w:t>/Kiralık Taşıt</w:t>
      </w:r>
      <w:r w:rsidRPr="003873E7">
        <w:rPr>
          <w:rFonts w:ascii="Arial" w:hAnsi="Arial" w:cs="Arial"/>
          <w:sz w:val="14"/>
          <w:szCs w:val="14"/>
          <w:lang w:val="tr-TR"/>
        </w:rPr>
        <w:t xml:space="preserve"> ile yapılan seyahatlerde her 100 km. için 6 litre kurşunsuz benzin ücreti </w:t>
      </w:r>
      <w:r>
        <w:rPr>
          <w:rFonts w:ascii="Arial" w:hAnsi="Arial" w:cs="Arial"/>
          <w:sz w:val="14"/>
          <w:szCs w:val="14"/>
          <w:lang w:val="tr-TR"/>
        </w:rPr>
        <w:t>ödeneceği dikkate alınarak hesaplanır</w:t>
      </w:r>
      <w:r w:rsidRPr="003873E7">
        <w:rPr>
          <w:rFonts w:ascii="Arial" w:hAnsi="Arial" w:cs="Arial"/>
          <w:sz w:val="14"/>
          <w:szCs w:val="14"/>
          <w:lang w:val="tr-TR"/>
        </w:rPr>
        <w:t>.</w:t>
      </w:r>
    </w:p>
    <w:p w14:paraId="69FFE583" w14:textId="77777777" w:rsidR="00A25D63" w:rsidRDefault="003C0644" w:rsidP="00A25D63">
      <w:pPr>
        <w:pStyle w:val="WW-NormalWeb1"/>
        <w:spacing w:before="40" w:after="0"/>
        <w:jc w:val="both"/>
        <w:rPr>
          <w:rFonts w:ascii="Arial" w:hAnsi="Arial" w:cs="Arial"/>
          <w:sz w:val="14"/>
          <w:szCs w:val="14"/>
        </w:rPr>
      </w:pPr>
      <w:r w:rsidRPr="00F627F7">
        <w:rPr>
          <w:rFonts w:ascii="Arial" w:hAnsi="Arial" w:cs="Arial"/>
          <w:b/>
          <w:sz w:val="14"/>
          <w:szCs w:val="14"/>
        </w:rPr>
        <w:t>(**)</w:t>
      </w:r>
      <w:r w:rsidR="00A25D63">
        <w:rPr>
          <w:rFonts w:ascii="Arial" w:hAnsi="Arial" w:cs="Arial"/>
          <w:b/>
          <w:sz w:val="14"/>
          <w:szCs w:val="14"/>
        </w:rPr>
        <w:t xml:space="preserve"> </w:t>
      </w:r>
      <w:r w:rsidR="00814D17">
        <w:rPr>
          <w:rFonts w:ascii="Arial" w:hAnsi="Arial" w:cs="Arial"/>
          <w:sz w:val="14"/>
          <w:szCs w:val="14"/>
        </w:rPr>
        <w:t xml:space="preserve">Gündelik bedeli </w:t>
      </w:r>
      <w:r w:rsidR="00BB4D2D">
        <w:rPr>
          <w:rFonts w:ascii="Arial" w:hAnsi="Arial" w:cs="Arial"/>
          <w:sz w:val="14"/>
          <w:szCs w:val="14"/>
        </w:rPr>
        <w:t>900</w:t>
      </w:r>
      <w:r w:rsidR="00A25D63">
        <w:rPr>
          <w:rFonts w:ascii="Arial" w:hAnsi="Arial" w:cs="Arial"/>
          <w:sz w:val="14"/>
          <w:szCs w:val="14"/>
        </w:rPr>
        <w:t xml:space="preserve"> TL/gün olarak belirlenmiştir. Konaklama bedeli ise (belgelenmesi kaydıyla) gündeliğin iki katıdır. İaşe (yiyecek, içecek) giderleri gündelik kapsamında olduğu için ayrıca konaklama gideri olarak karşılanmaz.</w:t>
      </w:r>
    </w:p>
    <w:p w14:paraId="0D5D2A5D" w14:textId="77777777" w:rsidR="003C4790" w:rsidRPr="003C4790" w:rsidRDefault="003C4790" w:rsidP="003C4790">
      <w:pPr>
        <w:pStyle w:val="WW-NormalWeb1"/>
        <w:spacing w:before="0" w:after="0"/>
        <w:ind w:right="-36"/>
        <w:jc w:val="both"/>
        <w:rPr>
          <w:rFonts w:ascii="Arial" w:hAnsi="Arial" w:cs="Arial"/>
          <w:sz w:val="14"/>
          <w:szCs w:val="14"/>
        </w:rPr>
      </w:pPr>
      <w:r w:rsidRPr="003C4790">
        <w:rPr>
          <w:rFonts w:ascii="Arial" w:hAnsi="Arial" w:cs="Arial"/>
          <w:b/>
          <w:sz w:val="14"/>
          <w:szCs w:val="14"/>
        </w:rPr>
        <w:t>(***)</w:t>
      </w:r>
      <w:r w:rsidRPr="003C4790">
        <w:rPr>
          <w:rFonts w:ascii="Arial" w:hAnsi="Arial" w:cs="Arial"/>
          <w:sz w:val="14"/>
          <w:szCs w:val="14"/>
        </w:rPr>
        <w:t xml:space="preserve"> 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p>
    <w:p w14:paraId="4D97368C" w14:textId="77777777" w:rsidR="0057468E" w:rsidRPr="003873E7" w:rsidRDefault="0057468E" w:rsidP="0057468E">
      <w:pPr>
        <w:jc w:val="center"/>
        <w:rPr>
          <w:rFonts w:ascii="Arial" w:hAnsi="Arial" w:cs="Arial"/>
          <w:b/>
          <w:sz w:val="18"/>
          <w:szCs w:val="18"/>
          <w:lang w:val="tr-TR"/>
        </w:rPr>
      </w:pPr>
    </w:p>
    <w:p w14:paraId="3D14880E" w14:textId="77777777" w:rsidR="0057468E" w:rsidRPr="003873E7" w:rsidRDefault="0057468E" w:rsidP="0057468E">
      <w:pPr>
        <w:jc w:val="center"/>
        <w:rPr>
          <w:rFonts w:ascii="Arial" w:hAnsi="Arial" w:cs="Arial"/>
          <w:b/>
          <w:sz w:val="18"/>
          <w:szCs w:val="18"/>
          <w:lang w:val="tr-TR"/>
        </w:rPr>
      </w:pPr>
      <w:r w:rsidRPr="003873E7">
        <w:rPr>
          <w:rFonts w:ascii="Arial" w:hAnsi="Arial" w:cs="Arial"/>
          <w:b/>
          <w:sz w:val="18"/>
          <w:szCs w:val="18"/>
          <w:lang w:val="tr-TR"/>
        </w:rPr>
        <w:t>Yurt Dışı Saha Çalışması</w:t>
      </w:r>
    </w:p>
    <w:p w14:paraId="57B449D7" w14:textId="77777777" w:rsidR="0057468E" w:rsidRPr="003873E7" w:rsidRDefault="0057468E" w:rsidP="0057468E">
      <w:pPr>
        <w:jc w:val="center"/>
        <w:rPr>
          <w:rFonts w:ascii="Arial" w:hAnsi="Arial" w:cs="Arial"/>
          <w:b/>
          <w:sz w:val="18"/>
          <w:szCs w:val="18"/>
          <w:lang w:val="tr-TR"/>
        </w:rPr>
      </w:pPr>
      <w:r w:rsidRPr="003873E7">
        <w:rPr>
          <w:rFonts w:ascii="Arial" w:hAnsi="Arial" w:cs="Arial"/>
          <w:b/>
          <w:sz w:val="22"/>
          <w:szCs w:val="18"/>
          <w:lang w:val="tr-TR"/>
        </w:rPr>
        <w:t xml:space="preserve"> </w:t>
      </w:r>
    </w:p>
    <w:p w14:paraId="3A81A542" w14:textId="77777777" w:rsidR="0057468E" w:rsidRPr="003873E7" w:rsidRDefault="0057468E" w:rsidP="0057468E">
      <w:pPr>
        <w:jc w:val="both"/>
        <w:rPr>
          <w:rFonts w:ascii="Arial" w:hAnsi="Arial" w:cs="Arial"/>
          <w:sz w:val="18"/>
          <w:szCs w:val="18"/>
          <w:lang w:val="tr-TR"/>
        </w:rPr>
      </w:pPr>
      <w:r w:rsidRPr="003873E7">
        <w:rPr>
          <w:rFonts w:ascii="Arial" w:hAnsi="Arial" w:cs="Arial"/>
          <w:sz w:val="18"/>
          <w:szCs w:val="18"/>
          <w:lang w:val="tr-TR"/>
        </w:rPr>
        <w:t>TÜB</w:t>
      </w:r>
      <w:r>
        <w:rPr>
          <w:rFonts w:ascii="Arial" w:hAnsi="Arial" w:cs="Arial"/>
          <w:sz w:val="18"/>
          <w:szCs w:val="18"/>
          <w:lang w:val="tr-TR"/>
        </w:rPr>
        <w:t>İTAK Yönetim Kurulunun 14/02/</w:t>
      </w:r>
      <w:r w:rsidRPr="003873E7">
        <w:rPr>
          <w:rFonts w:ascii="Arial" w:hAnsi="Arial" w:cs="Arial"/>
          <w:sz w:val="18"/>
          <w:szCs w:val="18"/>
          <w:lang w:val="tr-TR"/>
        </w:rPr>
        <w:t xml:space="preserve">2019 tarihli toplantısında alınan karar ve 02/03/2019 tarihli </w:t>
      </w:r>
      <w:r>
        <w:rPr>
          <w:rFonts w:ascii="Arial" w:hAnsi="Arial" w:cs="Arial"/>
          <w:sz w:val="18"/>
          <w:szCs w:val="18"/>
          <w:lang w:val="tr-TR"/>
        </w:rPr>
        <w:t xml:space="preserve">Başkanlık </w:t>
      </w:r>
      <w:r w:rsidRPr="003873E7">
        <w:rPr>
          <w:rFonts w:ascii="Arial" w:hAnsi="Arial" w:cs="Arial"/>
          <w:sz w:val="18"/>
          <w:szCs w:val="18"/>
          <w:lang w:val="tr-TR"/>
        </w:rPr>
        <w:t>duyuru</w:t>
      </w:r>
      <w:r>
        <w:rPr>
          <w:rFonts w:ascii="Arial" w:hAnsi="Arial" w:cs="Arial"/>
          <w:sz w:val="18"/>
          <w:szCs w:val="18"/>
          <w:lang w:val="tr-TR"/>
        </w:rPr>
        <w:t>su</w:t>
      </w:r>
      <w:r w:rsidRPr="003873E7">
        <w:rPr>
          <w:rFonts w:ascii="Arial" w:hAnsi="Arial" w:cs="Arial"/>
          <w:sz w:val="18"/>
          <w:szCs w:val="18"/>
          <w:lang w:val="tr-TR"/>
        </w:rPr>
        <w:t xml:space="preserve"> gereğince, yalnızca </w:t>
      </w:r>
      <w:r w:rsidRPr="003873E7">
        <w:rPr>
          <w:rFonts w:ascii="Arial" w:hAnsi="Arial" w:cs="Arial"/>
          <w:b/>
          <w:sz w:val="18"/>
          <w:szCs w:val="18"/>
          <w:lang w:val="tr-TR"/>
        </w:rPr>
        <w:t>Sosyal ve Beşeri Bilimler</w:t>
      </w:r>
      <w:r>
        <w:rPr>
          <w:rFonts w:ascii="Arial" w:hAnsi="Arial" w:cs="Arial"/>
          <w:sz w:val="18"/>
          <w:szCs w:val="18"/>
          <w:lang w:val="tr-TR"/>
        </w:rPr>
        <w:t xml:space="preserve"> alanındaki projeler kapsamında</w:t>
      </w:r>
      <w:r w:rsidRPr="003873E7">
        <w:rPr>
          <w:rFonts w:ascii="Arial" w:hAnsi="Arial" w:cs="Arial"/>
          <w:sz w:val="18"/>
          <w:szCs w:val="18"/>
          <w:lang w:val="tr-TR"/>
        </w:rPr>
        <w:t xml:space="preserve"> </w:t>
      </w:r>
      <w:r>
        <w:rPr>
          <w:rFonts w:ascii="Arial" w:hAnsi="Arial" w:cs="Arial"/>
          <w:sz w:val="18"/>
          <w:szCs w:val="18"/>
          <w:lang w:val="tr-TR"/>
        </w:rPr>
        <w:t xml:space="preserve">yurt dışı saha çalışmalarına aşağıda belirtilen şartlar </w:t>
      </w:r>
      <w:r w:rsidRPr="003873E7">
        <w:rPr>
          <w:rFonts w:ascii="Arial" w:hAnsi="Arial" w:cs="Arial"/>
          <w:sz w:val="18"/>
          <w:szCs w:val="18"/>
          <w:lang w:val="tr-TR"/>
        </w:rPr>
        <w:t>çerçevesinde destek verile</w:t>
      </w:r>
      <w:r>
        <w:rPr>
          <w:rFonts w:ascii="Arial" w:hAnsi="Arial" w:cs="Arial"/>
          <w:sz w:val="18"/>
          <w:szCs w:val="18"/>
          <w:lang w:val="tr-TR"/>
        </w:rPr>
        <w:t xml:space="preserve">bilecektir: </w:t>
      </w:r>
    </w:p>
    <w:p w14:paraId="1AAD9AE3" w14:textId="77777777" w:rsidR="0057468E" w:rsidRPr="00C4594C" w:rsidRDefault="0057468E" w:rsidP="0057468E">
      <w:pPr>
        <w:jc w:val="both"/>
        <w:rPr>
          <w:rFonts w:ascii="Arial" w:hAnsi="Arial" w:cs="Arial"/>
          <w:sz w:val="10"/>
          <w:szCs w:val="10"/>
          <w:lang w:val="tr-TR"/>
        </w:rPr>
      </w:pPr>
    </w:p>
    <w:p w14:paraId="111BBC00" w14:textId="77777777" w:rsidR="0057468E" w:rsidRPr="003873E7" w:rsidRDefault="0057468E" w:rsidP="0057468E">
      <w:pPr>
        <w:jc w:val="both"/>
        <w:rPr>
          <w:rFonts w:ascii="Arial" w:hAnsi="Arial" w:cs="Arial"/>
          <w:sz w:val="18"/>
          <w:szCs w:val="18"/>
          <w:lang w:val="tr-TR"/>
        </w:rPr>
      </w:pPr>
      <w:r>
        <w:rPr>
          <w:rFonts w:ascii="Arial" w:hAnsi="Arial" w:cs="Arial"/>
          <w:sz w:val="18"/>
          <w:szCs w:val="18"/>
          <w:lang w:val="tr-TR"/>
        </w:rPr>
        <w:t>1. Yurt dışı saha</w:t>
      </w:r>
      <w:r w:rsidRPr="003873E7">
        <w:rPr>
          <w:rFonts w:ascii="Arial" w:hAnsi="Arial" w:cs="Arial"/>
          <w:sz w:val="18"/>
          <w:szCs w:val="18"/>
          <w:lang w:val="tr-TR"/>
        </w:rPr>
        <w:t xml:space="preserve"> çalışması, proje kapsamında ihtiyaç duyulan verilerin temin edilmesinin başka bir yolunun olmadığı durumlarda yapılabilir. Ancak, bu amaçla proje ekibine yurt dışından araştırmacı, </w:t>
      </w:r>
      <w:proofErr w:type="spellStart"/>
      <w:r w:rsidRPr="003873E7">
        <w:rPr>
          <w:rFonts w:ascii="Arial" w:hAnsi="Arial" w:cs="Arial"/>
          <w:sz w:val="18"/>
          <w:szCs w:val="18"/>
          <w:lang w:val="tr-TR"/>
        </w:rPr>
        <w:t>bursiyer</w:t>
      </w:r>
      <w:proofErr w:type="spellEnd"/>
      <w:r w:rsidRPr="003873E7">
        <w:rPr>
          <w:rFonts w:ascii="Arial" w:hAnsi="Arial" w:cs="Arial"/>
          <w:sz w:val="18"/>
          <w:szCs w:val="18"/>
          <w:lang w:val="tr-TR"/>
        </w:rPr>
        <w:t xml:space="preserve"> vb. </w:t>
      </w:r>
      <w:proofErr w:type="gramStart"/>
      <w:r w:rsidRPr="003873E7">
        <w:rPr>
          <w:rFonts w:ascii="Arial" w:hAnsi="Arial" w:cs="Arial"/>
          <w:sz w:val="18"/>
          <w:szCs w:val="18"/>
          <w:lang w:val="tr-TR"/>
        </w:rPr>
        <w:t>dahil</w:t>
      </w:r>
      <w:proofErr w:type="gramEnd"/>
      <w:r w:rsidRPr="003873E7">
        <w:rPr>
          <w:rFonts w:ascii="Arial" w:hAnsi="Arial" w:cs="Arial"/>
          <w:sz w:val="18"/>
          <w:szCs w:val="18"/>
          <w:lang w:val="tr-TR"/>
        </w:rPr>
        <w:t xml:space="preserve"> edilemez.</w:t>
      </w:r>
    </w:p>
    <w:p w14:paraId="7008150D" w14:textId="77777777" w:rsidR="0057468E" w:rsidRPr="00C4594C" w:rsidRDefault="0057468E" w:rsidP="0057468E">
      <w:pPr>
        <w:tabs>
          <w:tab w:val="left" w:pos="1953"/>
        </w:tabs>
        <w:jc w:val="both"/>
        <w:rPr>
          <w:rFonts w:ascii="Arial" w:hAnsi="Arial" w:cs="Arial"/>
          <w:sz w:val="6"/>
          <w:szCs w:val="6"/>
          <w:lang w:val="tr-TR"/>
        </w:rPr>
      </w:pPr>
    </w:p>
    <w:p w14:paraId="011C97C0" w14:textId="77777777" w:rsidR="0057468E" w:rsidRPr="003873E7" w:rsidRDefault="0057468E" w:rsidP="0057468E">
      <w:pPr>
        <w:jc w:val="both"/>
        <w:rPr>
          <w:rFonts w:ascii="Arial" w:hAnsi="Arial" w:cs="Arial"/>
          <w:sz w:val="18"/>
          <w:szCs w:val="18"/>
          <w:lang w:val="tr-TR"/>
        </w:rPr>
      </w:pPr>
      <w:r w:rsidRPr="003873E7">
        <w:rPr>
          <w:rFonts w:ascii="Arial" w:hAnsi="Arial" w:cs="Arial"/>
          <w:sz w:val="18"/>
          <w:szCs w:val="18"/>
          <w:lang w:val="tr-TR"/>
        </w:rPr>
        <w:t>2- Yurt dışı saha çalışmalarında araştırma sonuçlarının Türkiye’de kullanılması ve ülkemizde ihtiyaç duyulan bir husus olması zorunludur.</w:t>
      </w:r>
    </w:p>
    <w:p w14:paraId="40F65653" w14:textId="77777777" w:rsidR="0057468E" w:rsidRPr="00C4594C" w:rsidRDefault="0057468E" w:rsidP="0057468E">
      <w:pPr>
        <w:jc w:val="both"/>
        <w:rPr>
          <w:rFonts w:ascii="Arial" w:hAnsi="Arial" w:cs="Arial"/>
          <w:sz w:val="6"/>
          <w:szCs w:val="6"/>
          <w:lang w:val="tr-TR"/>
        </w:rPr>
      </w:pPr>
      <w:r w:rsidRPr="003873E7">
        <w:rPr>
          <w:rFonts w:ascii="Arial" w:hAnsi="Arial" w:cs="Arial"/>
          <w:sz w:val="18"/>
          <w:szCs w:val="18"/>
          <w:lang w:val="tr-TR"/>
        </w:rPr>
        <w:t xml:space="preserve"> </w:t>
      </w:r>
    </w:p>
    <w:p w14:paraId="455A831F" w14:textId="77777777" w:rsidR="0057468E" w:rsidRPr="003873E7" w:rsidRDefault="0057468E" w:rsidP="0057468E">
      <w:pPr>
        <w:jc w:val="both"/>
        <w:rPr>
          <w:rFonts w:ascii="Arial" w:hAnsi="Arial" w:cs="Arial"/>
          <w:sz w:val="18"/>
          <w:szCs w:val="18"/>
          <w:lang w:val="tr-TR"/>
        </w:rPr>
      </w:pPr>
      <w:r w:rsidRPr="003873E7">
        <w:rPr>
          <w:rFonts w:ascii="Arial" w:hAnsi="Arial" w:cs="Arial"/>
          <w:sz w:val="18"/>
          <w:szCs w:val="18"/>
          <w:lang w:val="tr-TR"/>
        </w:rPr>
        <w:t>3- Yurt dışı saha çalışmasının gerçekleştirileceği ülkelerde, başvuru öncesinde, saha çalışmasının yapılacağı yerlerin yetkili kurum/kuruluşlarından gerekli yasal/özel izinlerin alınması zorunludur. Araştırmanın yapılacağı ülkenin mevzua</w:t>
      </w:r>
      <w:r>
        <w:rPr>
          <w:rFonts w:ascii="Arial" w:hAnsi="Arial" w:cs="Arial"/>
          <w:sz w:val="18"/>
          <w:szCs w:val="18"/>
          <w:lang w:val="tr-TR"/>
        </w:rPr>
        <w:t>tı gereğince o ülkeden de Etik Kurul Onay Belgesi</w:t>
      </w:r>
      <w:r w:rsidRPr="003873E7">
        <w:rPr>
          <w:rFonts w:ascii="Arial" w:hAnsi="Arial" w:cs="Arial"/>
          <w:sz w:val="18"/>
          <w:szCs w:val="18"/>
          <w:lang w:val="tr-TR"/>
        </w:rPr>
        <w:t xml:space="preserve"> alınması gerekiyorsa başvuru öncesinde söz konusu belgenin de mutlaka temin edilmesi gerekmektedir.</w:t>
      </w:r>
    </w:p>
    <w:p w14:paraId="3C6520D1" w14:textId="77777777" w:rsidR="0057468E" w:rsidRPr="00C4594C" w:rsidRDefault="0057468E" w:rsidP="0057468E">
      <w:pPr>
        <w:jc w:val="both"/>
        <w:rPr>
          <w:rFonts w:ascii="Arial" w:hAnsi="Arial" w:cs="Arial"/>
          <w:sz w:val="6"/>
          <w:szCs w:val="6"/>
          <w:lang w:val="tr-TR"/>
        </w:rPr>
      </w:pPr>
    </w:p>
    <w:p w14:paraId="0EA8C2A0" w14:textId="77777777" w:rsidR="0057468E" w:rsidRPr="003873E7" w:rsidRDefault="0057468E" w:rsidP="0057468E">
      <w:pPr>
        <w:jc w:val="both"/>
        <w:rPr>
          <w:rFonts w:ascii="Arial" w:hAnsi="Arial" w:cs="Arial"/>
          <w:sz w:val="18"/>
          <w:szCs w:val="18"/>
          <w:lang w:val="tr-TR"/>
        </w:rPr>
      </w:pPr>
      <w:r w:rsidRPr="003873E7">
        <w:rPr>
          <w:rFonts w:ascii="Arial" w:hAnsi="Arial" w:cs="Arial"/>
          <w:sz w:val="18"/>
          <w:szCs w:val="18"/>
          <w:lang w:val="tr-TR"/>
        </w:rPr>
        <w:t>4- Yurt dışı saha çalışması için talep edilebilecek bütçe, ilgili programın destek üst limitinin % 30’unu geçemez.</w:t>
      </w:r>
    </w:p>
    <w:p w14:paraId="7B3F3FA6" w14:textId="77777777" w:rsidR="0057468E" w:rsidRPr="003873E7" w:rsidRDefault="0057468E" w:rsidP="0057468E">
      <w:pPr>
        <w:jc w:val="both"/>
        <w:rPr>
          <w:rFonts w:ascii="Arial" w:hAnsi="Arial" w:cs="Arial"/>
          <w:sz w:val="18"/>
          <w:szCs w:val="18"/>
          <w:lang w:val="tr-TR"/>
        </w:rPr>
      </w:pPr>
    </w:p>
    <w:p w14:paraId="4479C71B" w14:textId="77777777" w:rsidR="0057468E" w:rsidRPr="00C154E4" w:rsidRDefault="0057468E" w:rsidP="0057468E">
      <w:pPr>
        <w:rPr>
          <w:rFonts w:ascii="Arial" w:hAnsi="Arial" w:cs="Arial"/>
          <w:b/>
          <w:sz w:val="18"/>
          <w:szCs w:val="18"/>
          <w:lang w:val="tr-TR"/>
        </w:rPr>
      </w:pPr>
      <w:r w:rsidRPr="00C154E4">
        <w:rPr>
          <w:rFonts w:ascii="Arial" w:hAnsi="Arial" w:cs="Arial"/>
          <w:b/>
          <w:sz w:val="18"/>
          <w:szCs w:val="18"/>
          <w:lang w:val="tr-TR"/>
        </w:rPr>
        <w:t>Proje kapsamında yurt dışı saha çalışması yapılmasının gerekçesini ve projeye sağlayacağı katkıyı yu</w:t>
      </w:r>
      <w:r>
        <w:rPr>
          <w:rFonts w:ascii="Arial" w:hAnsi="Arial" w:cs="Arial"/>
          <w:b/>
          <w:sz w:val="18"/>
          <w:szCs w:val="18"/>
          <w:lang w:val="tr-TR"/>
        </w:rPr>
        <w:t>karıda belirtilen kurallar</w:t>
      </w:r>
      <w:r w:rsidRPr="00C154E4">
        <w:rPr>
          <w:rFonts w:ascii="Arial" w:hAnsi="Arial" w:cs="Arial"/>
          <w:b/>
          <w:sz w:val="18"/>
          <w:szCs w:val="18"/>
          <w:lang w:val="tr-TR"/>
        </w:rPr>
        <w:t xml:space="preserve"> çerçevesinde açıklayınız:</w:t>
      </w:r>
    </w:p>
    <w:p w14:paraId="0ED81DC5" w14:textId="77777777" w:rsidR="0057468E" w:rsidRPr="004B3185" w:rsidRDefault="0057468E" w:rsidP="0057468E">
      <w:pPr>
        <w:rPr>
          <w:rFonts w:ascii="Arial" w:hAnsi="Arial" w:cs="Arial"/>
          <w:b/>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2"/>
      </w:tblGrid>
      <w:tr w:rsidR="0057468E" w:rsidRPr="00F627F7" w14:paraId="39F4A3A9" w14:textId="77777777" w:rsidTr="00D57AEA">
        <w:trPr>
          <w:trHeight w:val="2626"/>
        </w:trPr>
        <w:tc>
          <w:tcPr>
            <w:tcW w:w="10206" w:type="dxa"/>
            <w:vAlign w:val="top"/>
          </w:tcPr>
          <w:p>
            <w:pPr>
              <w:spacing w:after="40" w:before="0" w:line="240" w:lineRule="auto"/>
            </w:pPr>
          </w:p>
          <w:p>
            <w:pPr>
              <w:spacing w:after="40" w:before="0" w:line="240" w:lineRule="auto"/>
            </w:pPr>
            <w:r>
              <w:rPr>
                <w:rFonts w:ascii="Arial" w:hAnsi="Arial" w:eastAsia="Arial"/>
                <w:sz w:val="16"/>
              </w:rPr>
              <w:t>Yurt içi saha çalışması planlanmamaktadır.</w:t>
            </w:r>
          </w:p>
        </w:tc>
      </w:tr>
    </w:tbl>
    <w:p w14:paraId="79376F52" w14:textId="77777777" w:rsidR="0057468E" w:rsidRDefault="0057468E" w:rsidP="0057468E">
      <w:pPr>
        <w:jc w:val="center"/>
        <w:rPr>
          <w:rFonts w:ascii="Arial" w:hAnsi="Arial" w:cs="Arial"/>
          <w:b/>
          <w:sz w:val="18"/>
          <w:szCs w:val="18"/>
          <w:lang w:val="tr-TR"/>
        </w:rPr>
      </w:pPr>
    </w:p>
    <w:p w14:paraId="5EB69054" w14:textId="77777777" w:rsidR="0057468E" w:rsidRDefault="0057468E" w:rsidP="0057468E">
      <w:pPr>
        <w:jc w:val="center"/>
        <w:rPr>
          <w:rFonts w:ascii="Arial" w:hAnsi="Arial" w:cs="Arial"/>
          <w:b/>
          <w:sz w:val="18"/>
          <w:szCs w:val="18"/>
          <w:lang w:val="tr-TR"/>
        </w:rPr>
      </w:pPr>
    </w:p>
    <w:p w14:paraId="1CCBC3F4" w14:textId="77777777" w:rsidR="00717A82" w:rsidRDefault="00717A82" w:rsidP="0057468E">
      <w:pPr>
        <w:jc w:val="center"/>
        <w:rPr>
          <w:rFonts w:ascii="Arial" w:hAnsi="Arial" w:cs="Arial"/>
          <w:b/>
          <w:sz w:val="18"/>
          <w:szCs w:val="18"/>
          <w:lang w:val="tr-TR"/>
        </w:rPr>
      </w:pPr>
    </w:p>
    <w:p w14:paraId="50292E86" w14:textId="77777777" w:rsidR="00717A82" w:rsidRDefault="00717A82" w:rsidP="0057468E">
      <w:pPr>
        <w:jc w:val="center"/>
        <w:rPr>
          <w:rFonts w:ascii="Arial" w:hAnsi="Arial" w:cs="Arial"/>
          <w:b/>
          <w:sz w:val="18"/>
          <w:szCs w:val="18"/>
          <w:lang w:val="tr-TR"/>
        </w:rPr>
      </w:pPr>
    </w:p>
    <w:p w14:paraId="56EA9E13" w14:textId="77777777" w:rsidR="00717A82" w:rsidRDefault="00717A82" w:rsidP="0057468E">
      <w:pPr>
        <w:jc w:val="center"/>
        <w:rPr>
          <w:rFonts w:ascii="Arial" w:hAnsi="Arial" w:cs="Arial"/>
          <w:b/>
          <w:sz w:val="18"/>
          <w:szCs w:val="18"/>
          <w:lang w:val="tr-TR"/>
        </w:rPr>
      </w:pPr>
    </w:p>
    <w:p w14:paraId="01BF1F1D" w14:textId="77777777" w:rsidR="00717A82" w:rsidRDefault="00717A82" w:rsidP="0057468E">
      <w:pPr>
        <w:jc w:val="center"/>
        <w:rPr>
          <w:rFonts w:ascii="Arial" w:hAnsi="Arial" w:cs="Arial"/>
          <w:b/>
          <w:sz w:val="18"/>
          <w:szCs w:val="18"/>
          <w:lang w:val="tr-TR"/>
        </w:rPr>
      </w:pPr>
    </w:p>
    <w:p w14:paraId="0F2DDF8D" w14:textId="77777777" w:rsidR="00717A82" w:rsidRDefault="00717A82" w:rsidP="0057468E">
      <w:pPr>
        <w:jc w:val="center"/>
        <w:rPr>
          <w:rFonts w:ascii="Arial" w:hAnsi="Arial" w:cs="Arial"/>
          <w:b/>
          <w:sz w:val="18"/>
          <w:szCs w:val="18"/>
          <w:lang w:val="tr-TR"/>
        </w:rPr>
      </w:pPr>
    </w:p>
    <w:p w14:paraId="6DE5EE79" w14:textId="77777777" w:rsidR="00D306D1" w:rsidRDefault="00D306D1" w:rsidP="0057468E">
      <w:pPr>
        <w:jc w:val="center"/>
        <w:rPr>
          <w:rFonts w:ascii="Arial" w:hAnsi="Arial" w:cs="Arial"/>
          <w:b/>
          <w:sz w:val="18"/>
          <w:szCs w:val="18"/>
          <w:lang w:val="tr-TR"/>
        </w:rPr>
      </w:pPr>
    </w:p>
    <w:p w14:paraId="28FA9863" w14:textId="77777777" w:rsidR="0057468E" w:rsidRPr="003873E7" w:rsidRDefault="0057468E" w:rsidP="0057468E">
      <w:pPr>
        <w:jc w:val="center"/>
        <w:rPr>
          <w:rFonts w:ascii="Arial" w:hAnsi="Arial" w:cs="Arial"/>
          <w:b/>
          <w:sz w:val="18"/>
          <w:szCs w:val="18"/>
          <w:lang w:val="tr-TR"/>
        </w:rPr>
      </w:pPr>
      <w:r>
        <w:rPr>
          <w:rFonts w:ascii="Arial" w:hAnsi="Arial" w:cs="Arial"/>
          <w:b/>
          <w:sz w:val="18"/>
          <w:szCs w:val="18"/>
          <w:lang w:val="tr-TR"/>
        </w:rPr>
        <w:t xml:space="preserve">Yurt Dışı </w:t>
      </w:r>
      <w:r w:rsidRPr="003873E7">
        <w:rPr>
          <w:rFonts w:ascii="Arial" w:hAnsi="Arial" w:cs="Arial"/>
          <w:b/>
          <w:sz w:val="18"/>
          <w:szCs w:val="18"/>
          <w:lang w:val="tr-TR"/>
        </w:rPr>
        <w:t>Saha Çalışması Planı</w:t>
      </w:r>
    </w:p>
    <w:p w14:paraId="30B4CE54" w14:textId="77777777" w:rsidR="0057468E" w:rsidRPr="00DB6691" w:rsidRDefault="0057468E" w:rsidP="0057468E">
      <w:pPr>
        <w:spacing w:after="120"/>
        <w:jc w:val="center"/>
        <w:rPr>
          <w:rFonts w:ascii="Arial" w:hAnsi="Arial" w:cs="Arial"/>
          <w:bCs/>
          <w:sz w:val="16"/>
          <w:szCs w:val="16"/>
          <w:lang w:val="tr-TR"/>
        </w:rPr>
      </w:pPr>
      <w:r w:rsidRPr="00DB6691">
        <w:rPr>
          <w:rFonts w:ascii="Arial" w:hAnsi="Arial" w:cs="Arial"/>
          <w:bCs/>
          <w:sz w:val="16"/>
          <w:szCs w:val="16"/>
          <w:lang w:val="tr-TR"/>
        </w:rPr>
        <w:t xml:space="preserve"> (</w:t>
      </w:r>
      <w:r>
        <w:rPr>
          <w:rFonts w:ascii="Arial" w:hAnsi="Arial" w:cs="Arial"/>
          <w:bCs/>
          <w:sz w:val="16"/>
          <w:szCs w:val="16"/>
          <w:lang w:val="tr-TR"/>
        </w:rPr>
        <w:t xml:space="preserve">Sadece Sosyal ve Beşeri Bilimler alanındaki projeler için geçerlidir. </w:t>
      </w:r>
      <w:r w:rsidRPr="00DB6691">
        <w:rPr>
          <w:rFonts w:ascii="Arial" w:hAnsi="Arial" w:cs="Arial"/>
          <w:bCs/>
          <w:sz w:val="16"/>
          <w:szCs w:val="16"/>
          <w:lang w:val="tr-TR"/>
        </w:rPr>
        <w:t>Satır sayısı gerektiği kadar arttırılabilir)</w:t>
      </w:r>
    </w:p>
    <w:tbl>
      <w:tblPr>
        <w:tblW w:w="10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
        <w:gridCol w:w="1209"/>
        <w:gridCol w:w="1276"/>
        <w:gridCol w:w="992"/>
        <w:gridCol w:w="1276"/>
        <w:gridCol w:w="850"/>
        <w:gridCol w:w="1134"/>
        <w:gridCol w:w="851"/>
        <w:gridCol w:w="992"/>
        <w:gridCol w:w="1275"/>
      </w:tblGrid>
      <w:tr w:rsidR="0057468E" w:rsidRPr="006932A3" w14:paraId="4EC48357" w14:textId="77777777" w:rsidTr="00D57AEA">
        <w:trPr>
          <w:trHeight w:val="428"/>
          <w:jc w:val="center"/>
        </w:trPr>
        <w:tc>
          <w:tcPr>
            <w:tcW w:w="444" w:type="dxa"/>
            <w:vMerge w:val="restart"/>
            <w:textDirection w:val="btLr"/>
            <w:vAlign w:val="top"/>
          </w:tcPr>
          <w:p w14:paraId="235C477B" w14:textId="77777777" w:rsidR="0057468E" w:rsidRPr="00013C57" w:rsidRDefault="0057468E" w:rsidP="00AE2671">
            <w:pPr>
              <w:spacing w:after="40" w:line="240" w:lineRule="auto"/>
              <w:ind w:left="113" w:right="113"/>
              <w:jc w:val="center"/>
              <w:rPr>
                <w:b/>
                <w:sz w:val="16"/>
                <w:szCs w:val="16"/>
                <w:lang w:val="tr-TR"/>
              </w:rPr>
            </w:pPr>
            <w:r w:rsidRPr="00013C57">
              <w:rPr>
                <w:rFonts w:ascii="Arial" w:hAnsi="Arial" w:cs="Arial"/>
                <w:b/>
                <w:sz w:val="16"/>
                <w:szCs w:val="16"/>
                <w:lang w:val="tr-TR"/>
              </w:rPr>
              <w:t>Seyahat</w:t>
            </w:r>
            <w:r w:rsidRPr="00013C57">
              <w:rPr>
                <w:rFonts w:ascii="Arial" w:hAnsi="Arial" w:eastAsia="Arial"/>
                <w:b/>
                <w:sz w:val="17"/>
                <w:szCs w:val="16"/>
                <w:lang w:val="tr-TR"/>
              </w:rPr>
              <w:t xml:space="preserve"> No      (*)</w:t>
            </w:r>
          </w:p>
        </w:tc>
        <w:tc>
          <w:tcPr>
            <w:tcW w:w="1209" w:type="dxa"/>
            <w:vMerge w:val="restart"/>
            <w:vAlign w:val="top"/>
          </w:tcPr>
          <w:p w14:paraId="262F00CB"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 xml:space="preserve"> Nereden Nereye Gidileceği</w:t>
            </w:r>
          </w:p>
        </w:tc>
        <w:tc>
          <w:tcPr>
            <w:tcW w:w="1276" w:type="dxa"/>
            <w:vMerge w:val="restart"/>
            <w:vAlign w:val="top"/>
          </w:tcPr>
          <w:p w14:paraId="743E2DAE" w14:textId="77777777" w:rsidR="0057468E" w:rsidRPr="00013C57" w:rsidRDefault="0057468E" w:rsidP="00AE2671">
            <w:pPr>
              <w:spacing w:after="40" w:line="240" w:lineRule="auto"/>
              <w:jc w:val="center"/>
              <w:rPr>
                <w:rFonts w:ascii="Arial" w:hAnsi="Arial" w:cs="Arial"/>
                <w:b/>
                <w:sz w:val="16"/>
                <w:szCs w:val="16"/>
                <w:lang w:val="tr-TR"/>
              </w:rPr>
            </w:pPr>
            <w:r>
              <w:rPr>
                <w:rFonts w:ascii="Arial" w:hAnsi="Arial" w:cs="Arial"/>
                <w:b/>
                <w:sz w:val="16"/>
                <w:szCs w:val="16"/>
                <w:lang w:val="tr-TR"/>
              </w:rPr>
              <w:t xml:space="preserve">Saha </w:t>
            </w:r>
            <w:proofErr w:type="gramStart"/>
            <w:r w:rsidRPr="00013C57">
              <w:rPr>
                <w:rFonts w:ascii="Arial" w:hAnsi="Arial" w:cs="Arial"/>
                <w:b/>
                <w:sz w:val="16"/>
                <w:szCs w:val="16"/>
                <w:lang w:val="tr-TR"/>
              </w:rPr>
              <w:t>Çalışmasının     Mahiyeti</w:t>
            </w:r>
            <w:proofErr w:type="gramEnd"/>
            <w:r>
              <w:rPr>
                <w:rFonts w:ascii="Arial" w:hAnsi="Arial" w:cs="Arial"/>
                <w:b/>
                <w:sz w:val="16"/>
                <w:szCs w:val="16"/>
                <w:lang w:val="tr-TR"/>
              </w:rPr>
              <w:t xml:space="preserve">                            </w:t>
            </w:r>
            <w:r w:rsidRPr="00013C57">
              <w:rPr>
                <w:rFonts w:ascii="Arial" w:hAnsi="Arial" w:cs="Arial"/>
                <w:b/>
                <w:sz w:val="16"/>
                <w:szCs w:val="16"/>
                <w:lang w:val="tr-TR"/>
              </w:rPr>
              <w:t xml:space="preserve"> (**)</w:t>
            </w:r>
          </w:p>
        </w:tc>
        <w:tc>
          <w:tcPr>
            <w:tcW w:w="992" w:type="dxa"/>
            <w:vMerge w:val="restart"/>
            <w:vAlign w:val="top"/>
          </w:tcPr>
          <w:p w14:paraId="106B666C" w14:textId="77777777" w:rsidR="0057468E" w:rsidRPr="00013C57" w:rsidRDefault="0057468E" w:rsidP="00AE2671">
            <w:pPr>
              <w:spacing w:after="40" w:line="240" w:lineRule="auto"/>
              <w:ind w:hanging="108"/>
              <w:jc w:val="center"/>
              <w:rPr>
                <w:rFonts w:ascii="Arial" w:hAnsi="Arial" w:cs="Arial"/>
                <w:b/>
                <w:sz w:val="16"/>
                <w:szCs w:val="16"/>
                <w:lang w:val="tr-TR"/>
              </w:rPr>
            </w:pPr>
            <w:r>
              <w:rPr>
                <w:rFonts w:ascii="Arial" w:hAnsi="Arial" w:cs="Arial"/>
                <w:b/>
                <w:sz w:val="16"/>
                <w:szCs w:val="16"/>
                <w:lang w:val="tr-TR"/>
              </w:rPr>
              <w:t xml:space="preserve">  </w:t>
            </w:r>
            <w:r w:rsidRPr="00013C57">
              <w:rPr>
                <w:rFonts w:ascii="Arial" w:hAnsi="Arial" w:cs="Arial"/>
                <w:b/>
                <w:sz w:val="16"/>
                <w:szCs w:val="16"/>
                <w:lang w:val="tr-TR"/>
              </w:rPr>
              <w:t xml:space="preserve">Kişi x Gün  (***)      </w:t>
            </w:r>
          </w:p>
        </w:tc>
        <w:tc>
          <w:tcPr>
            <w:tcW w:w="3260" w:type="dxa"/>
            <w:gridSpan w:val="3"/>
            <w:vAlign w:val="top"/>
          </w:tcPr>
          <w:p w14:paraId="0344FA9B" w14:textId="77777777" w:rsidR="0057468E" w:rsidRPr="00013C57" w:rsidRDefault="0057468E" w:rsidP="00AE2671">
            <w:pPr>
              <w:spacing w:after="40" w:line="240" w:lineRule="auto"/>
              <w:jc w:val="center"/>
              <w:rPr>
                <w:rFonts w:ascii="Arial" w:hAnsi="Arial" w:cs="Arial"/>
                <w:b/>
                <w:sz w:val="18"/>
                <w:szCs w:val="18"/>
                <w:lang w:val="tr-TR"/>
              </w:rPr>
            </w:pPr>
            <w:r w:rsidRPr="00013C57">
              <w:rPr>
                <w:rFonts w:ascii="Arial" w:hAnsi="Arial" w:cs="Arial"/>
                <w:b/>
                <w:sz w:val="18"/>
                <w:szCs w:val="18"/>
                <w:lang w:val="tr-TR"/>
              </w:rPr>
              <w:t>Uluslar Arası Ulaşım (****)</w:t>
            </w:r>
          </w:p>
        </w:tc>
        <w:tc>
          <w:tcPr>
            <w:tcW w:w="3118" w:type="dxa"/>
            <w:gridSpan w:val="3"/>
            <w:vAlign w:val="top"/>
          </w:tcPr>
          <w:p w14:paraId="084EB6B9" w14:textId="77777777" w:rsidR="0057468E" w:rsidRPr="00013C57" w:rsidRDefault="0057468E" w:rsidP="00AE2671">
            <w:pPr>
              <w:spacing w:after="40" w:line="240" w:lineRule="auto"/>
              <w:jc w:val="center"/>
              <w:rPr>
                <w:rFonts w:ascii="Arial" w:hAnsi="Arial" w:cs="Arial"/>
                <w:b/>
                <w:sz w:val="18"/>
                <w:szCs w:val="18"/>
                <w:lang w:val="tr-TR"/>
              </w:rPr>
            </w:pPr>
            <w:r w:rsidRPr="00013C57">
              <w:rPr>
                <w:rFonts w:ascii="Arial" w:hAnsi="Arial" w:cs="Arial"/>
                <w:b/>
                <w:sz w:val="18"/>
                <w:szCs w:val="18"/>
                <w:lang w:val="tr-TR"/>
              </w:rPr>
              <w:t xml:space="preserve">Yurt Dışı Şehir İçi Ulaşım (****) </w:t>
            </w:r>
          </w:p>
        </w:tc>
      </w:tr>
      <w:tr w:rsidR="0057468E" w:rsidRPr="00252423" w14:paraId="03F04673" w14:textId="77777777" w:rsidTr="00D57AEA">
        <w:trPr>
          <w:trHeight w:val="808"/>
          <w:jc w:val="center"/>
        </w:trPr>
        <w:tc>
          <w:tcPr>
            <w:tcW w:w="444" w:type="dxa"/>
            <w:vMerge/>
            <w:vAlign w:val="center"/>
          </w:tcPr>
          <w:p w14:paraId="63EF90E9" w14:textId="77777777" w:rsidR="0057468E" w:rsidRPr="00013C57" w:rsidRDefault="0057468E" w:rsidP="00AE2671">
            <w:pPr>
              <w:jc w:val="center"/>
              <w:rPr>
                <w:b/>
                <w:sz w:val="18"/>
                <w:szCs w:val="18"/>
                <w:lang w:val="tr-TR"/>
              </w:rPr>
            </w:pPr>
          </w:p>
        </w:tc>
        <w:tc>
          <w:tcPr>
            <w:tcW w:w="1209" w:type="dxa"/>
            <w:vMerge/>
            <w:vAlign w:val="center"/>
          </w:tcPr>
          <w:p w14:paraId="78973646" w14:textId="77777777" w:rsidR="0057468E" w:rsidRDefault="0057468E" w:rsidP="00AE2671">
            <w:pPr>
              <w:jc w:val="center"/>
              <w:rPr>
                <w:rFonts w:ascii="Arial" w:hAnsi="Arial" w:cs="Arial"/>
                <w:b/>
                <w:sz w:val="18"/>
                <w:szCs w:val="18"/>
                <w:lang w:val="tr-TR"/>
              </w:rPr>
            </w:pPr>
          </w:p>
        </w:tc>
        <w:tc>
          <w:tcPr>
            <w:tcW w:w="1276" w:type="dxa"/>
            <w:vMerge/>
            <w:vAlign w:val="center"/>
          </w:tcPr>
          <w:p w14:paraId="5C0A1064" w14:textId="77777777" w:rsidR="0057468E" w:rsidRPr="001714ED" w:rsidRDefault="0057468E" w:rsidP="00AE2671">
            <w:pPr>
              <w:jc w:val="center"/>
              <w:rPr>
                <w:rFonts w:ascii="Arial Narrow" w:hAnsi="Arial Narrow" w:cs="Arial"/>
                <w:b/>
                <w:sz w:val="18"/>
                <w:szCs w:val="18"/>
                <w:lang w:val="tr-TR"/>
              </w:rPr>
            </w:pPr>
          </w:p>
        </w:tc>
        <w:tc>
          <w:tcPr>
            <w:tcW w:w="992" w:type="dxa"/>
            <w:vMerge/>
            <w:vAlign w:val="center"/>
          </w:tcPr>
          <w:p w14:paraId="0923BB00" w14:textId="77777777" w:rsidR="0057468E" w:rsidRPr="008E61A0" w:rsidRDefault="0057468E" w:rsidP="00AE2671">
            <w:pPr>
              <w:jc w:val="center"/>
              <w:rPr>
                <w:rFonts w:ascii="Arial Narrow" w:hAnsi="Arial Narrow" w:cs="Arial"/>
                <w:b/>
                <w:sz w:val="18"/>
                <w:szCs w:val="18"/>
                <w:lang w:val="tr-TR"/>
              </w:rPr>
            </w:pPr>
          </w:p>
        </w:tc>
        <w:tc>
          <w:tcPr>
            <w:tcW w:w="1276" w:type="dxa"/>
            <w:vAlign w:val="top"/>
          </w:tcPr>
          <w:p w14:paraId="3AC9AD57" w14:textId="77777777" w:rsidR="0057468E" w:rsidRPr="00013C57" w:rsidRDefault="0057468E" w:rsidP="00AE2671">
            <w:pPr>
              <w:spacing w:after="40" w:line="240" w:lineRule="auto"/>
              <w:jc w:val="center"/>
              <w:rPr>
                <w:rFonts w:ascii="Arial" w:hAnsi="Arial" w:cs="Arial"/>
                <w:b/>
                <w:sz w:val="16"/>
                <w:szCs w:val="16"/>
                <w:lang w:val="tr-TR"/>
              </w:rPr>
            </w:pPr>
            <w:proofErr w:type="spellStart"/>
            <w:r w:rsidRPr="00013C57">
              <w:rPr>
                <w:rFonts w:ascii="Arial" w:hAnsi="Arial" w:cs="Arial"/>
                <w:b/>
                <w:sz w:val="16"/>
                <w:szCs w:val="16"/>
              </w:rPr>
              <w:t>Uçak</w:t>
            </w:r>
            <w:proofErr w:type="spellEnd"/>
            <w:r w:rsidRPr="00013C57">
              <w:rPr>
                <w:rFonts w:ascii="Arial" w:hAnsi="Arial" w:cs="Arial"/>
                <w:b/>
                <w:sz w:val="16"/>
                <w:szCs w:val="16"/>
              </w:rPr>
              <w:t>/</w:t>
            </w:r>
            <w:proofErr w:type="spellStart"/>
            <w:r w:rsidRPr="00013C57">
              <w:rPr>
                <w:rFonts w:ascii="Arial" w:hAnsi="Arial" w:cs="Arial"/>
                <w:b/>
                <w:sz w:val="16"/>
                <w:szCs w:val="16"/>
              </w:rPr>
              <w:t>Otobüs</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Tren</w:t>
            </w:r>
            <w:proofErr w:type="spellEnd"/>
            <w:r w:rsidRPr="00013C57">
              <w:rPr>
                <w:rFonts w:ascii="Arial" w:hAnsi="Arial" w:cs="Arial"/>
                <w:b/>
                <w:sz w:val="16"/>
                <w:szCs w:val="16"/>
              </w:rPr>
              <w:t>/</w:t>
            </w:r>
            <w:proofErr w:type="spellStart"/>
            <w:r w:rsidRPr="00013C57">
              <w:rPr>
                <w:rFonts w:ascii="Arial" w:hAnsi="Arial" w:cs="Arial"/>
                <w:b/>
                <w:sz w:val="16"/>
                <w:szCs w:val="16"/>
              </w:rPr>
              <w:t>Gemi</w:t>
            </w:r>
            <w:proofErr w:type="spellEnd"/>
          </w:p>
        </w:tc>
        <w:tc>
          <w:tcPr>
            <w:tcW w:w="850" w:type="dxa"/>
            <w:vAlign w:val="top"/>
          </w:tcPr>
          <w:p w14:paraId="660BC13D" w14:textId="77777777" w:rsidR="0057468E" w:rsidRPr="00013C57" w:rsidRDefault="0057468E" w:rsidP="00AE2671">
            <w:pPr>
              <w:spacing w:after="40" w:line="240" w:lineRule="auto"/>
              <w:ind w:left="-108"/>
              <w:jc w:val="center"/>
              <w:rPr>
                <w:rFonts w:ascii="Arial" w:hAnsi="Arial" w:cs="Arial"/>
                <w:b/>
                <w:sz w:val="16"/>
                <w:szCs w:val="16"/>
                <w:lang w:val="tr-TR"/>
              </w:rPr>
            </w:pPr>
            <w:proofErr w:type="spellStart"/>
            <w:r>
              <w:rPr>
                <w:rFonts w:ascii="Arial" w:hAnsi="Arial" w:cs="Arial"/>
                <w:b/>
                <w:sz w:val="16"/>
                <w:szCs w:val="16"/>
              </w:rPr>
              <w:t>Taşıt</w:t>
            </w:r>
            <w:proofErr w:type="spellEnd"/>
            <w:r>
              <w:rPr>
                <w:rFonts w:ascii="Arial" w:hAnsi="Arial" w:cs="Arial"/>
                <w:b/>
                <w:sz w:val="16"/>
                <w:szCs w:val="16"/>
              </w:rPr>
              <w:t xml:space="preserve">      </w:t>
            </w:r>
            <w:proofErr w:type="spellStart"/>
            <w:r w:rsidRPr="00013C57">
              <w:rPr>
                <w:rFonts w:ascii="Arial" w:hAnsi="Arial" w:cs="Arial"/>
                <w:b/>
                <w:sz w:val="16"/>
                <w:szCs w:val="16"/>
              </w:rPr>
              <w:t>Kiralama</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gün</w:t>
            </w:r>
            <w:proofErr w:type="spellEnd"/>
            <w:r w:rsidRPr="00013C57">
              <w:rPr>
                <w:rFonts w:ascii="Arial" w:hAnsi="Arial" w:cs="Arial"/>
                <w:b/>
                <w:sz w:val="16"/>
                <w:szCs w:val="16"/>
              </w:rPr>
              <w:t>)</w:t>
            </w:r>
          </w:p>
        </w:tc>
        <w:tc>
          <w:tcPr>
            <w:tcW w:w="1134" w:type="dxa"/>
            <w:vAlign w:val="top"/>
          </w:tcPr>
          <w:p w14:paraId="6C012ACF" w14:textId="77777777" w:rsidR="0057468E" w:rsidRPr="00013C57" w:rsidRDefault="0057468E" w:rsidP="00AE2671">
            <w:pPr>
              <w:spacing w:after="40" w:line="240" w:lineRule="auto"/>
              <w:ind w:left="-30" w:right="-108" w:hanging="78"/>
              <w:jc w:val="center"/>
              <w:rPr>
                <w:rFonts w:ascii="Arial" w:hAnsi="Arial" w:cs="Arial"/>
                <w:b/>
                <w:sz w:val="16"/>
                <w:szCs w:val="16"/>
                <w:lang w:val="tr-TR"/>
              </w:rPr>
            </w:pPr>
            <w:r w:rsidRPr="00013C57">
              <w:rPr>
                <w:rFonts w:ascii="Arial" w:hAnsi="Arial" w:cs="Arial"/>
                <w:b/>
                <w:sz w:val="16"/>
                <w:szCs w:val="16"/>
                <w:lang w:val="tr-TR"/>
              </w:rPr>
              <w:t>Özel/Resmi/ Kiralık Taşıt  (km)</w:t>
            </w:r>
          </w:p>
        </w:tc>
        <w:tc>
          <w:tcPr>
            <w:tcW w:w="851" w:type="dxa"/>
            <w:vAlign w:val="top"/>
          </w:tcPr>
          <w:p w14:paraId="03D42563" w14:textId="77777777" w:rsidR="0057468E" w:rsidRPr="00013C57" w:rsidRDefault="0057468E" w:rsidP="00AE2671">
            <w:pPr>
              <w:spacing w:after="40" w:line="240" w:lineRule="auto"/>
              <w:jc w:val="center"/>
              <w:rPr>
                <w:rFonts w:ascii="Arial" w:hAnsi="Arial" w:cs="Arial"/>
                <w:b/>
                <w:sz w:val="16"/>
                <w:szCs w:val="16"/>
                <w:lang w:val="tr-TR"/>
              </w:rPr>
            </w:pPr>
            <w:proofErr w:type="spellStart"/>
            <w:r w:rsidRPr="00013C57">
              <w:rPr>
                <w:rFonts w:ascii="Arial" w:hAnsi="Arial" w:cs="Arial"/>
                <w:b/>
                <w:sz w:val="16"/>
                <w:szCs w:val="16"/>
              </w:rPr>
              <w:t>Toplu</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Taşıma</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biniş</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sayısı</w:t>
            </w:r>
            <w:proofErr w:type="spellEnd"/>
            <w:r w:rsidRPr="00013C57">
              <w:rPr>
                <w:rFonts w:ascii="Arial" w:hAnsi="Arial" w:cs="Arial"/>
                <w:b/>
                <w:sz w:val="16"/>
                <w:szCs w:val="16"/>
              </w:rPr>
              <w:t>)</w:t>
            </w:r>
          </w:p>
        </w:tc>
        <w:tc>
          <w:tcPr>
            <w:tcW w:w="992" w:type="dxa"/>
            <w:vAlign w:val="top"/>
          </w:tcPr>
          <w:p w14:paraId="7CAB06E0" w14:textId="77777777" w:rsidR="0057468E" w:rsidRPr="00013C57" w:rsidRDefault="0057468E" w:rsidP="00AE2671">
            <w:pPr>
              <w:spacing w:after="40" w:line="240" w:lineRule="auto"/>
              <w:jc w:val="center"/>
              <w:rPr>
                <w:rFonts w:ascii="Arial" w:hAnsi="Arial" w:cs="Arial"/>
                <w:b/>
                <w:sz w:val="16"/>
                <w:szCs w:val="16"/>
                <w:lang w:val="tr-TR"/>
              </w:rPr>
            </w:pPr>
            <w:proofErr w:type="spellStart"/>
            <w:r w:rsidRPr="00013C57">
              <w:rPr>
                <w:rFonts w:ascii="Arial" w:hAnsi="Arial" w:cs="Arial"/>
                <w:b/>
                <w:sz w:val="16"/>
                <w:szCs w:val="16"/>
              </w:rPr>
              <w:t>Taşıt</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Kiralama</w:t>
            </w:r>
            <w:proofErr w:type="spellEnd"/>
            <w:r w:rsidRPr="00013C57">
              <w:rPr>
                <w:rFonts w:ascii="Arial" w:hAnsi="Arial" w:cs="Arial"/>
                <w:b/>
                <w:sz w:val="16"/>
                <w:szCs w:val="16"/>
              </w:rPr>
              <w:t xml:space="preserve"> (</w:t>
            </w:r>
            <w:proofErr w:type="spellStart"/>
            <w:r w:rsidRPr="00013C57">
              <w:rPr>
                <w:rFonts w:ascii="Arial" w:hAnsi="Arial" w:cs="Arial"/>
                <w:b/>
                <w:sz w:val="16"/>
                <w:szCs w:val="16"/>
              </w:rPr>
              <w:t>gün</w:t>
            </w:r>
            <w:proofErr w:type="spellEnd"/>
            <w:r w:rsidRPr="00013C57">
              <w:rPr>
                <w:rFonts w:ascii="Arial" w:hAnsi="Arial" w:cs="Arial"/>
                <w:b/>
                <w:sz w:val="16"/>
                <w:szCs w:val="16"/>
              </w:rPr>
              <w:t>)</w:t>
            </w:r>
          </w:p>
        </w:tc>
        <w:tc>
          <w:tcPr>
            <w:tcW w:w="1275" w:type="dxa"/>
            <w:vAlign w:val="top"/>
          </w:tcPr>
          <w:p w14:paraId="4833BD41"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Özel/Resmi/              Kiralık Taşıt             (km)</w:t>
            </w:r>
          </w:p>
        </w:tc>
      </w:tr>
      <w:tr w:rsidR="0057468E" w:rsidRPr="00252423" w14:paraId="6FDAE97F" w14:textId="77777777" w:rsidTr="00D57AEA">
        <w:trPr>
          <w:trHeight w:val="426"/>
          <w:jc w:val="center"/>
        </w:trPr>
        <w:tc>
          <w:tcPr>
            <w:tcW w:w="444" w:type="dxa"/>
            <w:vAlign w:val="top"/>
          </w:tcPr>
          <w:p w14:paraId="33CB6978" w14:textId="77777777" w:rsidR="0057468E" w:rsidRPr="00013C57" w:rsidRDefault="0057468E" w:rsidP="00AE2671">
            <w:pPr>
              <w:spacing w:after="40" w:line="240" w:lineRule="auto"/>
              <w:jc w:val="center"/>
              <w:rPr>
                <w:sz w:val="16"/>
                <w:szCs w:val="16"/>
                <w:lang w:val="tr-TR"/>
              </w:rPr>
            </w:pPr>
            <w:r w:rsidRPr="00013C57">
              <w:rPr>
                <w:rFonts w:ascii="Arial" w:hAnsi="Arial" w:eastAsia="Arial"/>
                <w:sz w:val="17"/>
                <w:szCs w:val="16"/>
                <w:lang w:val="tr-TR"/>
              </w:rPr>
              <w:t>1</w:t>
            </w:r>
          </w:p>
        </w:tc>
        <w:tc>
          <w:tcPr>
            <w:tcW w:w="1209" w:type="dxa"/>
            <w:vAlign w:val="top"/>
          </w:tcPr>
          <w:p w14:paraId="1D99E335"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33AE2E17"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3C2AE6EC"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54E9B8E9" w14:textId="77777777" w:rsidR="0057468E" w:rsidRPr="003873E7" w:rsidRDefault="0057468E" w:rsidP="00AE2671">
            <w:pPr>
              <w:spacing w:after="40" w:line="240" w:lineRule="auto"/>
              <w:jc w:val="center"/>
              <w:rPr>
                <w:rFonts w:ascii="Arial" w:hAnsi="Arial" w:cs="Arial"/>
                <w:sz w:val="18"/>
                <w:szCs w:val="18"/>
                <w:lang w:val="tr-TR"/>
              </w:rPr>
            </w:pPr>
          </w:p>
        </w:tc>
        <w:tc>
          <w:tcPr>
            <w:tcW w:w="850" w:type="dxa"/>
            <w:vAlign w:val="top"/>
          </w:tcPr>
          <w:p w14:paraId="25679FEF" w14:textId="77777777" w:rsidR="0057468E" w:rsidRPr="003873E7" w:rsidRDefault="0057468E" w:rsidP="00AE2671">
            <w:pPr>
              <w:spacing w:after="40" w:line="240" w:lineRule="auto"/>
              <w:jc w:val="center"/>
              <w:rPr>
                <w:rFonts w:ascii="Arial" w:hAnsi="Arial" w:cs="Arial"/>
                <w:sz w:val="18"/>
                <w:szCs w:val="18"/>
                <w:lang w:val="tr-TR"/>
              </w:rPr>
            </w:pPr>
          </w:p>
        </w:tc>
        <w:tc>
          <w:tcPr>
            <w:tcW w:w="1134" w:type="dxa"/>
            <w:vAlign w:val="top"/>
          </w:tcPr>
          <w:p w14:paraId="136F4CC6" w14:textId="77777777" w:rsidR="0057468E" w:rsidRPr="003873E7" w:rsidRDefault="0057468E" w:rsidP="00AE2671">
            <w:pPr>
              <w:spacing w:after="40" w:line="240" w:lineRule="auto"/>
              <w:jc w:val="center"/>
              <w:rPr>
                <w:rFonts w:ascii="Arial" w:hAnsi="Arial" w:cs="Arial"/>
                <w:sz w:val="18"/>
                <w:szCs w:val="18"/>
                <w:lang w:val="tr-TR"/>
              </w:rPr>
            </w:pPr>
          </w:p>
        </w:tc>
        <w:tc>
          <w:tcPr>
            <w:tcW w:w="851" w:type="dxa"/>
            <w:vAlign w:val="top"/>
          </w:tcPr>
          <w:p w14:paraId="2FE0FD34"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655E9359" w14:textId="77777777" w:rsidR="0057468E" w:rsidRPr="003873E7" w:rsidRDefault="0057468E" w:rsidP="00AE2671">
            <w:pPr>
              <w:spacing w:after="40" w:line="240" w:lineRule="auto"/>
              <w:jc w:val="center"/>
              <w:rPr>
                <w:rFonts w:ascii="Arial" w:hAnsi="Arial" w:cs="Arial"/>
                <w:sz w:val="18"/>
                <w:szCs w:val="18"/>
                <w:lang w:val="tr-TR"/>
              </w:rPr>
            </w:pPr>
          </w:p>
        </w:tc>
        <w:tc>
          <w:tcPr>
            <w:tcW w:w="1275" w:type="dxa"/>
            <w:vAlign w:val="top"/>
          </w:tcPr>
          <w:p w14:paraId="7847A6E7"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252423" w14:paraId="4A21990C" w14:textId="77777777" w:rsidTr="00D57AEA">
        <w:trPr>
          <w:trHeight w:val="405"/>
          <w:jc w:val="center"/>
        </w:trPr>
        <w:tc>
          <w:tcPr>
            <w:tcW w:w="444" w:type="dxa"/>
            <w:vAlign w:val="top"/>
          </w:tcPr>
          <w:p w14:paraId="3C3C9776" w14:textId="77777777" w:rsidR="0057468E" w:rsidRPr="00013C57" w:rsidRDefault="0057468E" w:rsidP="00AE2671">
            <w:pPr>
              <w:spacing w:after="40" w:line="240" w:lineRule="auto"/>
              <w:jc w:val="center"/>
              <w:rPr>
                <w:sz w:val="16"/>
                <w:szCs w:val="16"/>
                <w:lang w:val="tr-TR"/>
              </w:rPr>
            </w:pPr>
            <w:r w:rsidRPr="00013C57">
              <w:rPr>
                <w:rFonts w:ascii="Arial" w:hAnsi="Arial" w:eastAsia="Arial"/>
                <w:sz w:val="17"/>
                <w:szCs w:val="16"/>
                <w:lang w:val="tr-TR"/>
              </w:rPr>
              <w:t>2</w:t>
            </w:r>
          </w:p>
        </w:tc>
        <w:tc>
          <w:tcPr>
            <w:tcW w:w="1209" w:type="dxa"/>
            <w:vAlign w:val="top"/>
          </w:tcPr>
          <w:p w14:paraId="7B8B5A1D"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2C0CF8FB"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08B88523" w14:textId="77777777" w:rsidR="0057468E" w:rsidRPr="003873E7" w:rsidRDefault="0057468E" w:rsidP="00AE2671">
            <w:pPr>
              <w:spacing w:after="40" w:line="240" w:lineRule="auto"/>
              <w:jc w:val="center"/>
              <w:rPr>
                <w:rFonts w:ascii="Arial" w:hAnsi="Arial" w:cs="Arial"/>
                <w:sz w:val="18"/>
                <w:szCs w:val="18"/>
                <w:lang w:val="tr-TR"/>
              </w:rPr>
            </w:pPr>
          </w:p>
        </w:tc>
        <w:tc>
          <w:tcPr>
            <w:tcW w:w="1276" w:type="dxa"/>
            <w:vAlign w:val="top"/>
          </w:tcPr>
          <w:p w14:paraId="29D83BED" w14:textId="77777777" w:rsidR="0057468E" w:rsidRPr="003873E7" w:rsidRDefault="0057468E" w:rsidP="00AE2671">
            <w:pPr>
              <w:spacing w:after="40" w:line="240" w:lineRule="auto"/>
              <w:jc w:val="center"/>
              <w:rPr>
                <w:rFonts w:ascii="Arial" w:hAnsi="Arial" w:cs="Arial"/>
                <w:sz w:val="18"/>
                <w:szCs w:val="18"/>
                <w:lang w:val="tr-TR"/>
              </w:rPr>
            </w:pPr>
          </w:p>
        </w:tc>
        <w:tc>
          <w:tcPr>
            <w:tcW w:w="850" w:type="dxa"/>
            <w:vAlign w:val="top"/>
          </w:tcPr>
          <w:p w14:paraId="677FAD04" w14:textId="77777777" w:rsidR="0057468E" w:rsidRPr="003873E7" w:rsidRDefault="0057468E" w:rsidP="00AE2671">
            <w:pPr>
              <w:spacing w:after="40" w:line="240" w:lineRule="auto"/>
              <w:jc w:val="center"/>
              <w:rPr>
                <w:rFonts w:ascii="Arial" w:hAnsi="Arial" w:cs="Arial"/>
                <w:sz w:val="18"/>
                <w:szCs w:val="18"/>
                <w:lang w:val="tr-TR"/>
              </w:rPr>
            </w:pPr>
          </w:p>
        </w:tc>
        <w:tc>
          <w:tcPr>
            <w:tcW w:w="1134" w:type="dxa"/>
            <w:vAlign w:val="top"/>
          </w:tcPr>
          <w:p w14:paraId="281D5BF4" w14:textId="77777777" w:rsidR="0057468E" w:rsidRPr="003873E7" w:rsidRDefault="0057468E" w:rsidP="00AE2671">
            <w:pPr>
              <w:spacing w:after="40" w:line="240" w:lineRule="auto"/>
              <w:jc w:val="center"/>
              <w:rPr>
                <w:rFonts w:ascii="Arial" w:hAnsi="Arial" w:cs="Arial"/>
                <w:sz w:val="18"/>
                <w:szCs w:val="18"/>
                <w:lang w:val="tr-TR"/>
              </w:rPr>
            </w:pPr>
          </w:p>
        </w:tc>
        <w:tc>
          <w:tcPr>
            <w:tcW w:w="851" w:type="dxa"/>
            <w:vAlign w:val="top"/>
          </w:tcPr>
          <w:p w14:paraId="095D6FE4" w14:textId="77777777" w:rsidR="0057468E" w:rsidRPr="003873E7" w:rsidRDefault="0057468E" w:rsidP="00AE2671">
            <w:pPr>
              <w:spacing w:after="40" w:line="240" w:lineRule="auto"/>
              <w:jc w:val="center"/>
              <w:rPr>
                <w:rFonts w:ascii="Arial" w:hAnsi="Arial" w:cs="Arial"/>
                <w:sz w:val="18"/>
                <w:szCs w:val="18"/>
                <w:lang w:val="tr-TR"/>
              </w:rPr>
            </w:pPr>
          </w:p>
        </w:tc>
        <w:tc>
          <w:tcPr>
            <w:tcW w:w="992" w:type="dxa"/>
            <w:vAlign w:val="top"/>
          </w:tcPr>
          <w:p w14:paraId="609A45E8" w14:textId="77777777" w:rsidR="0057468E" w:rsidRPr="003873E7" w:rsidRDefault="0057468E" w:rsidP="00AE2671">
            <w:pPr>
              <w:spacing w:after="40" w:line="240" w:lineRule="auto"/>
              <w:jc w:val="center"/>
              <w:rPr>
                <w:rFonts w:ascii="Arial" w:hAnsi="Arial" w:cs="Arial"/>
                <w:sz w:val="18"/>
                <w:szCs w:val="18"/>
                <w:lang w:val="tr-TR"/>
              </w:rPr>
            </w:pPr>
          </w:p>
        </w:tc>
        <w:tc>
          <w:tcPr>
            <w:tcW w:w="1275" w:type="dxa"/>
            <w:vAlign w:val="top"/>
          </w:tcPr>
          <w:p w14:paraId="1978CB72"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6296F7DF" w14:textId="77777777" w:rsidTr="00D57AEA">
        <w:trPr>
          <w:trHeight w:val="425"/>
          <w:jc w:val="center"/>
        </w:trPr>
        <w:tc>
          <w:tcPr>
            <w:tcW w:w="2929" w:type="dxa"/>
            <w:gridSpan w:val="3"/>
            <w:tcBorders>
              <w:bottom w:val="single" w:sz="4" w:space="0" w:color="auto"/>
            </w:tcBorders>
            <w:vAlign w:val="top"/>
          </w:tcPr>
          <w:p>
            <w:pPr>
              <w:spacing w:after="40" w:before="0" w:line="240" w:lineRule="auto"/>
            </w:pPr>
          </w:p>
        </w:tc>
        <w:tc>
          <w:tcPr>
            <w:tcW w:w="992" w:type="dxa"/>
            <w:tcBorders>
              <w:bottom w:val="single" w:sz="4" w:space="0" w:color="auto"/>
            </w:tcBorders>
            <w:vAlign w:val="top"/>
          </w:tcPr>
          <w:p>
            <w:pPr>
              <w:spacing w:after="40" w:before="0" w:line="240" w:lineRule="auto"/>
            </w:pPr>
          </w:p>
        </w:tc>
        <w:tc>
          <w:tcPr>
            <w:tcW w:w="1276" w:type="dxa"/>
            <w:tcBorders>
              <w:bottom w:val="single" w:sz="4" w:space="0" w:color="auto"/>
            </w:tcBorders>
            <w:vAlign w:val="top"/>
          </w:tcPr>
          <w:p>
            <w:pPr>
              <w:spacing w:after="40" w:before="0" w:line="240" w:lineRule="auto"/>
            </w:pPr>
          </w:p>
        </w:tc>
        <w:tc>
          <w:tcPr>
            <w:tcW w:w="850" w:type="dxa"/>
            <w:tcBorders>
              <w:bottom w:val="single" w:sz="4" w:space="0" w:color="auto"/>
            </w:tcBorders>
            <w:vAlign w:val="top"/>
          </w:tcPr>
          <w:p>
            <w:pPr>
              <w:spacing w:after="40" w:before="0" w:line="240" w:lineRule="auto"/>
            </w:pPr>
          </w:p>
        </w:tc>
        <w:tc>
          <w:tcPr>
            <w:tcW w:w="1134" w:type="dxa"/>
            <w:tcBorders>
              <w:bottom w:val="single" w:sz="4" w:space="0" w:color="auto"/>
            </w:tcBorders>
            <w:vAlign w:val="top"/>
          </w:tcPr>
          <w:p>
            <w:pPr>
              <w:spacing w:after="40" w:before="0" w:line="240" w:lineRule="auto"/>
            </w:pPr>
          </w:p>
        </w:tc>
        <w:tc>
          <w:tcPr>
            <w:tcW w:w="851" w:type="dxa"/>
            <w:tcBorders>
              <w:bottom w:val="single" w:sz="4" w:space="0" w:color="auto"/>
            </w:tcBorders>
            <w:vAlign w:val="top"/>
          </w:tcPr>
          <w:p>
            <w:pPr>
              <w:spacing w:after="40" w:before="0" w:line="240" w:lineRule="auto"/>
            </w:pPr>
          </w:p>
        </w:tc>
        <w:tc>
          <w:tcPr>
            <w:tcW w:w="992" w:type="dxa"/>
            <w:tcBorders>
              <w:bottom w:val="single" w:sz="4" w:space="0" w:color="auto"/>
            </w:tcBorders>
            <w:vAlign w:val="top"/>
          </w:tcPr>
          <w:p>
            <w:pPr>
              <w:spacing w:after="40" w:before="0" w:line="240" w:lineRule="auto"/>
            </w:pPr>
          </w:p>
        </w:tc>
        <w:tc>
          <w:tcPr>
            <w:tcW w:w="1275" w:type="dxa"/>
            <w:vAlign w:val="top"/>
          </w:tcPr>
          <w:p>
            <w:pPr>
              <w:spacing w:after="40" w:before="0" w:line="240" w:lineRule="auto"/>
            </w:pPr>
          </w:p>
          <w:p>
            <w:pPr>
              <w:spacing w:after="40" w:before="0" w:line="240" w:lineRule="auto"/>
            </w:pPr>
            <w:r>
              <w:rPr>
                <w:rFonts w:ascii="Arial" w:hAnsi="Arial" w:eastAsia="Arial"/>
                <w:b/>
                <w:sz w:val="11"/>
              </w:rPr>
              <w:t>0</w:t>
            </w:r>
          </w:p>
        </w:tc>
      </w:tr>
    </w:tbl>
    <w:p w14:paraId="54B011D5" w14:textId="77777777" w:rsidR="0057468E" w:rsidRPr="00A4077B" w:rsidRDefault="0057468E" w:rsidP="00D57AEA">
      <w:pPr>
        <w:ind w:right="57"/>
        <w:jc w:val="both"/>
        <w:rPr>
          <w:rFonts w:ascii="Arial" w:hAnsi="Arial" w:cs="Arial"/>
          <w:bCs/>
          <w:sz w:val="14"/>
          <w:szCs w:val="14"/>
          <w:lang w:val="tr-TR"/>
        </w:rPr>
      </w:pPr>
      <w:r w:rsidRPr="00710B3D">
        <w:rPr>
          <w:rFonts w:ascii="Arial" w:hAnsi="Arial" w:cs="Arial"/>
          <w:b/>
          <w:sz w:val="14"/>
          <w:szCs w:val="14"/>
          <w:lang w:val="tr-TR"/>
        </w:rPr>
        <w:t>(*)</w:t>
      </w:r>
      <w:r>
        <w:rPr>
          <w:rFonts w:ascii="Arial" w:hAnsi="Arial" w:cs="Arial"/>
          <w:b/>
          <w:sz w:val="14"/>
          <w:szCs w:val="14"/>
          <w:lang w:val="tr-TR"/>
        </w:rPr>
        <w:t xml:space="preserve"> </w:t>
      </w:r>
      <w:r w:rsidRPr="00A4077B">
        <w:rPr>
          <w:rFonts w:ascii="Arial" w:hAnsi="Arial" w:cs="Arial"/>
          <w:bCs/>
          <w:sz w:val="14"/>
          <w:szCs w:val="14"/>
          <w:lang w:val="tr-TR"/>
        </w:rPr>
        <w:t>Saha çalışması için farklı ülkeler ve bu ülkelerdeki farklı bölgelere yapılacak seyahatler söz konusu ise her bir seyahat için ayrı bir satır doldurulmalı ve ayrı numara verilmelidir. Aynı bölgeye farklı zamanlarda gidilecek olması durumunda da her seyahate ait bilgiler birbirini takip eden satırlara ayrı ayrı girilmelidir</w:t>
      </w:r>
      <w:proofErr w:type="gramStart"/>
      <w:r w:rsidRPr="00A4077B">
        <w:rPr>
          <w:rFonts w:ascii="Arial" w:hAnsi="Arial" w:cs="Arial"/>
          <w:bCs/>
          <w:sz w:val="14"/>
          <w:szCs w:val="14"/>
          <w:lang w:val="tr-TR"/>
        </w:rPr>
        <w:t>..</w:t>
      </w:r>
      <w:proofErr w:type="gramEnd"/>
      <w:r w:rsidRPr="00A4077B">
        <w:rPr>
          <w:rFonts w:ascii="Arial" w:hAnsi="Arial" w:cs="Arial"/>
          <w:bCs/>
          <w:sz w:val="14"/>
          <w:szCs w:val="14"/>
          <w:lang w:val="tr-TR"/>
        </w:rPr>
        <w:t xml:space="preserve"> </w:t>
      </w:r>
    </w:p>
    <w:p w14:paraId="01A900D5" w14:textId="77777777" w:rsidR="0057468E" w:rsidRPr="00A0683C" w:rsidRDefault="0057468E" w:rsidP="00D57AEA">
      <w:pPr>
        <w:ind w:right="57"/>
        <w:jc w:val="both"/>
        <w:rPr>
          <w:rFonts w:ascii="Arial" w:hAnsi="Arial" w:cs="Arial"/>
          <w:bCs/>
          <w:sz w:val="6"/>
          <w:szCs w:val="6"/>
          <w:lang w:val="tr-TR"/>
        </w:rPr>
      </w:pPr>
    </w:p>
    <w:p w14:paraId="4B91A6CC" w14:textId="77777777" w:rsidR="0057468E" w:rsidRPr="00A4077B" w:rsidRDefault="0057468E" w:rsidP="00D57AEA">
      <w:pPr>
        <w:ind w:right="57"/>
        <w:jc w:val="both"/>
        <w:rPr>
          <w:rFonts w:ascii="Arial" w:hAnsi="Arial" w:cs="Arial"/>
          <w:bCs/>
          <w:sz w:val="18"/>
          <w:szCs w:val="18"/>
          <w:lang w:val="tr-TR"/>
        </w:rPr>
      </w:pPr>
      <w:r w:rsidRPr="002D596A">
        <w:rPr>
          <w:rFonts w:ascii="Arial" w:hAnsi="Arial" w:cs="Arial"/>
          <w:b/>
          <w:sz w:val="14"/>
          <w:szCs w:val="14"/>
          <w:lang w:val="tr-TR"/>
        </w:rPr>
        <w:t>(**)</w:t>
      </w:r>
      <w:r w:rsidRPr="00A4077B">
        <w:rPr>
          <w:rFonts w:ascii="Arial" w:hAnsi="Arial" w:cs="Arial"/>
          <w:bCs/>
          <w:sz w:val="14"/>
          <w:szCs w:val="14"/>
          <w:lang w:val="tr-TR"/>
        </w:rPr>
        <w:t xml:space="preserve"> Bu bölümde nerede ( mahalle, okul, resmi/özel işyeri, hastane, milli/tabiat parkı, sulak alan, ormanlık alan, koruma bölgesi, doğal/tarihi sit alanı, arkeolojik kazı alanı, mağara, askeri bölge, özel bölge, tarım alanı, çiftlik, mezbaha vb.) ne yapılacağı ( anket, mülakat, örnek toplama, bilgi/belge temini</w:t>
      </w:r>
      <w:r>
        <w:rPr>
          <w:rFonts w:ascii="Arial" w:hAnsi="Arial" w:cs="Arial"/>
          <w:bCs/>
          <w:sz w:val="14"/>
          <w:szCs w:val="14"/>
          <w:lang w:val="tr-TR"/>
        </w:rPr>
        <w:t>, analiz</w:t>
      </w:r>
      <w:r w:rsidRPr="00A4077B">
        <w:rPr>
          <w:rFonts w:ascii="Arial" w:hAnsi="Arial" w:cs="Arial"/>
          <w:bCs/>
          <w:sz w:val="14"/>
          <w:szCs w:val="14"/>
          <w:lang w:val="tr-TR"/>
        </w:rPr>
        <w:t xml:space="preserve"> vb.) belirtilir. Saha çalışmasının yeri ve yapılacak işin niteliğinin yasal/özel izin gerektirebileceği hatırlanarak TÜBİTAK ana sayfasında yer alan “YASAL/ÖZEL İZİN BELGESİ BİLGİ NOTU ve ETİK KURUL ONAY BELGESİ BİLGİ NOTU” </w:t>
      </w:r>
      <w:proofErr w:type="spellStart"/>
      <w:r w:rsidRPr="00A4077B">
        <w:rPr>
          <w:rFonts w:ascii="Arial" w:hAnsi="Arial" w:cs="Arial"/>
          <w:bCs/>
          <w:sz w:val="14"/>
          <w:szCs w:val="14"/>
          <w:lang w:val="tr-TR"/>
        </w:rPr>
        <w:t>nun</w:t>
      </w:r>
      <w:proofErr w:type="spellEnd"/>
      <w:r w:rsidRPr="00A4077B">
        <w:rPr>
          <w:rFonts w:ascii="Arial" w:hAnsi="Arial" w:cs="Arial"/>
          <w:bCs/>
          <w:sz w:val="14"/>
          <w:szCs w:val="14"/>
          <w:lang w:val="tr-TR"/>
        </w:rPr>
        <w:t xml:space="preserve"> tekrar incelenmesi önerilir.</w:t>
      </w:r>
      <w:r w:rsidRPr="00A4077B">
        <w:rPr>
          <w:rFonts w:ascii="Arial" w:hAnsi="Arial" w:cs="Arial"/>
          <w:bCs/>
          <w:sz w:val="18"/>
          <w:szCs w:val="18"/>
          <w:lang w:val="tr-TR"/>
        </w:rPr>
        <w:t xml:space="preserve"> </w:t>
      </w:r>
    </w:p>
    <w:p w14:paraId="2DB8BB86" w14:textId="77777777" w:rsidR="0057468E" w:rsidRPr="00A4077B" w:rsidRDefault="0057468E" w:rsidP="00D57AEA">
      <w:pPr>
        <w:ind w:right="57"/>
        <w:jc w:val="both"/>
        <w:rPr>
          <w:rFonts w:ascii="Arial" w:hAnsi="Arial" w:cs="Arial"/>
          <w:bCs/>
          <w:sz w:val="14"/>
          <w:szCs w:val="14"/>
          <w:lang w:val="tr-TR"/>
        </w:rPr>
      </w:pPr>
      <w:r w:rsidRPr="00A4077B">
        <w:rPr>
          <w:rFonts w:ascii="Arial" w:hAnsi="Arial" w:cs="Arial"/>
          <w:bCs/>
          <w:sz w:val="14"/>
          <w:szCs w:val="14"/>
          <w:lang w:val="tr-TR"/>
        </w:rPr>
        <w:t>Yurt</w:t>
      </w:r>
      <w:r>
        <w:rPr>
          <w:rFonts w:ascii="Arial" w:hAnsi="Arial" w:cs="Arial"/>
          <w:bCs/>
          <w:sz w:val="14"/>
          <w:szCs w:val="14"/>
          <w:lang w:val="tr-TR"/>
        </w:rPr>
        <w:t xml:space="preserve"> </w:t>
      </w:r>
      <w:r w:rsidRPr="00A4077B">
        <w:rPr>
          <w:rFonts w:ascii="Arial" w:hAnsi="Arial" w:cs="Arial"/>
          <w:bCs/>
          <w:sz w:val="14"/>
          <w:szCs w:val="14"/>
          <w:lang w:val="tr-TR"/>
        </w:rPr>
        <w:t>dışı saha çalışmasının gerçekleştirileceği ülkelerde, başvuru öncesinde, saha çalışmasının yapılacağı yerlerin yetkili kurum/kuruluşlarından gerekli yasal/özel izinlerin alınması zorunludur. Araştırmanın yapılacağı ülkenin mevzua</w:t>
      </w:r>
      <w:r>
        <w:rPr>
          <w:rFonts w:ascii="Arial" w:hAnsi="Arial" w:cs="Arial"/>
          <w:bCs/>
          <w:sz w:val="14"/>
          <w:szCs w:val="14"/>
          <w:lang w:val="tr-TR"/>
        </w:rPr>
        <w:t>tı gereğince o ülkeden de Etik Kurul Onay Belgesi</w:t>
      </w:r>
      <w:r w:rsidRPr="00A4077B">
        <w:rPr>
          <w:rFonts w:ascii="Arial" w:hAnsi="Arial" w:cs="Arial"/>
          <w:bCs/>
          <w:sz w:val="14"/>
          <w:szCs w:val="14"/>
          <w:lang w:val="tr-TR"/>
        </w:rPr>
        <w:t xml:space="preserve"> alınması gerekiyorsa başvuru öncesinde söz konusu belgenin de mutlaka temin edilmesi gerekmektedir.</w:t>
      </w:r>
    </w:p>
    <w:p w14:paraId="22FED9B3" w14:textId="77777777" w:rsidR="0057468E" w:rsidRPr="00A0683C" w:rsidRDefault="0057468E" w:rsidP="00D57AEA">
      <w:pPr>
        <w:ind w:right="57"/>
        <w:jc w:val="both"/>
        <w:rPr>
          <w:rFonts w:ascii="Arial" w:hAnsi="Arial" w:cs="Arial"/>
          <w:bCs/>
          <w:sz w:val="6"/>
          <w:szCs w:val="6"/>
          <w:lang w:val="tr-TR"/>
        </w:rPr>
      </w:pPr>
    </w:p>
    <w:p w14:paraId="25F26F96" w14:textId="77777777" w:rsidR="0057468E" w:rsidRPr="00A4077B" w:rsidRDefault="0057468E" w:rsidP="00D57AEA">
      <w:pPr>
        <w:ind w:right="57"/>
        <w:jc w:val="both"/>
        <w:rPr>
          <w:rFonts w:ascii="Arial" w:hAnsi="Arial" w:cs="Arial"/>
          <w:bCs/>
          <w:sz w:val="14"/>
          <w:szCs w:val="14"/>
          <w:lang w:val="tr-TR"/>
        </w:rPr>
      </w:pPr>
      <w:r w:rsidRPr="002D596A">
        <w:rPr>
          <w:rFonts w:ascii="Arial" w:hAnsi="Arial" w:cs="Arial"/>
          <w:b/>
          <w:sz w:val="14"/>
          <w:szCs w:val="14"/>
          <w:lang w:val="tr-TR"/>
        </w:rPr>
        <w:t>(***)</w:t>
      </w:r>
      <w:r w:rsidRPr="00A4077B">
        <w:rPr>
          <w:rFonts w:ascii="Arial" w:hAnsi="Arial" w:cs="Arial"/>
          <w:bCs/>
          <w:sz w:val="14"/>
          <w:szCs w:val="14"/>
          <w:lang w:val="tr-TR"/>
        </w:rPr>
        <w:t xml:space="preserve"> Bu bölümde ilgili saha çalışmasına proje ekibinden kaç kişinin kaç gün süre ile katılacağı belirtilir. </w:t>
      </w:r>
    </w:p>
    <w:p w14:paraId="60AF92E0" w14:textId="77777777" w:rsidR="0057468E" w:rsidRPr="00A0683C" w:rsidRDefault="0057468E" w:rsidP="00D57AEA">
      <w:pPr>
        <w:ind w:right="57"/>
        <w:jc w:val="both"/>
        <w:rPr>
          <w:rFonts w:ascii="Arial" w:hAnsi="Arial" w:cs="Arial"/>
          <w:bCs/>
          <w:sz w:val="6"/>
          <w:szCs w:val="6"/>
          <w:lang w:val="tr-TR"/>
        </w:rPr>
      </w:pPr>
    </w:p>
    <w:p w14:paraId="4AA27CDB" w14:textId="77777777" w:rsidR="0057468E" w:rsidRPr="00A4077B" w:rsidRDefault="0057468E" w:rsidP="00D57AEA">
      <w:pPr>
        <w:ind w:right="57"/>
        <w:jc w:val="both"/>
        <w:rPr>
          <w:rFonts w:ascii="Arial" w:hAnsi="Arial" w:cs="Arial"/>
          <w:bCs/>
          <w:sz w:val="14"/>
          <w:szCs w:val="14"/>
          <w:lang w:val="tr-TR"/>
        </w:rPr>
      </w:pPr>
      <w:r w:rsidRPr="002D596A">
        <w:rPr>
          <w:rFonts w:ascii="Arial" w:hAnsi="Arial" w:cs="Arial"/>
          <w:b/>
          <w:sz w:val="14"/>
          <w:szCs w:val="14"/>
          <w:lang w:val="tr-TR"/>
        </w:rPr>
        <w:t>(****)</w:t>
      </w:r>
      <w:r w:rsidRPr="00A4077B">
        <w:rPr>
          <w:rFonts w:ascii="Arial" w:hAnsi="Arial" w:cs="Arial"/>
          <w:bCs/>
          <w:sz w:val="14"/>
          <w:szCs w:val="14"/>
          <w:lang w:val="tr-TR"/>
        </w:rPr>
        <w:t xml:space="preserve"> Bu bölümde </w:t>
      </w:r>
      <w:proofErr w:type="gramStart"/>
      <w:r w:rsidRPr="00A4077B">
        <w:rPr>
          <w:rFonts w:ascii="Arial" w:hAnsi="Arial" w:cs="Arial"/>
          <w:bCs/>
          <w:sz w:val="14"/>
          <w:szCs w:val="14"/>
          <w:lang w:val="tr-TR"/>
        </w:rPr>
        <w:t>Uluslar</w:t>
      </w:r>
      <w:r>
        <w:rPr>
          <w:rFonts w:ascii="Arial" w:hAnsi="Arial" w:cs="Arial"/>
          <w:bCs/>
          <w:sz w:val="14"/>
          <w:szCs w:val="14"/>
          <w:lang w:val="tr-TR"/>
        </w:rPr>
        <w:t xml:space="preserve"> </w:t>
      </w:r>
      <w:r w:rsidRPr="00A4077B">
        <w:rPr>
          <w:rFonts w:ascii="Arial" w:hAnsi="Arial" w:cs="Arial"/>
          <w:bCs/>
          <w:sz w:val="14"/>
          <w:szCs w:val="14"/>
          <w:lang w:val="tr-TR"/>
        </w:rPr>
        <w:t>arası</w:t>
      </w:r>
      <w:proofErr w:type="gramEnd"/>
      <w:r w:rsidRPr="00A4077B">
        <w:rPr>
          <w:rFonts w:ascii="Arial" w:hAnsi="Arial" w:cs="Arial"/>
          <w:bCs/>
          <w:sz w:val="14"/>
          <w:szCs w:val="14"/>
          <w:lang w:val="tr-TR"/>
        </w:rPr>
        <w:t xml:space="preserve"> ve yurt dışında ilgili ülkedeki şehir</w:t>
      </w:r>
      <w:r>
        <w:rPr>
          <w:rFonts w:ascii="Arial" w:hAnsi="Arial" w:cs="Arial"/>
          <w:bCs/>
          <w:sz w:val="14"/>
          <w:szCs w:val="14"/>
          <w:lang w:val="tr-TR"/>
        </w:rPr>
        <w:t xml:space="preserve"> </w:t>
      </w:r>
      <w:r w:rsidRPr="00A4077B">
        <w:rPr>
          <w:rFonts w:ascii="Arial" w:hAnsi="Arial" w:cs="Arial"/>
          <w:bCs/>
          <w:sz w:val="14"/>
          <w:szCs w:val="14"/>
          <w:lang w:val="tr-TR"/>
        </w:rPr>
        <w:t xml:space="preserve">içi ulaşımın hangi yolla gerçekleşeceği ilgili kısımda gidiş-dönüş olarak belirtilmelidir. </w:t>
      </w:r>
      <w:proofErr w:type="gramStart"/>
      <w:r w:rsidRPr="00A4077B">
        <w:rPr>
          <w:rFonts w:ascii="Arial" w:hAnsi="Arial" w:cs="Arial"/>
          <w:bCs/>
          <w:sz w:val="14"/>
          <w:szCs w:val="14"/>
          <w:lang w:val="tr-TR"/>
        </w:rPr>
        <w:t>Uçak/Otobüs/Tren</w:t>
      </w:r>
      <w:r>
        <w:rPr>
          <w:rFonts w:ascii="Arial" w:hAnsi="Arial" w:cs="Arial"/>
          <w:bCs/>
          <w:sz w:val="14"/>
          <w:szCs w:val="14"/>
          <w:lang w:val="tr-TR"/>
        </w:rPr>
        <w:t>/Gemi</w:t>
      </w:r>
      <w:r w:rsidRPr="00A4077B">
        <w:rPr>
          <w:rFonts w:ascii="Arial" w:hAnsi="Arial" w:cs="Arial"/>
          <w:bCs/>
          <w:sz w:val="14"/>
          <w:szCs w:val="14"/>
          <w:lang w:val="tr-TR"/>
        </w:rPr>
        <w:t xml:space="preserve"> kısmına ilgili ulaşım aracının niteliği, şehir içiyse toplam biniş sayısı; taşı</w:t>
      </w:r>
      <w:r>
        <w:rPr>
          <w:rFonts w:ascii="Arial" w:hAnsi="Arial" w:cs="Arial"/>
          <w:bCs/>
          <w:sz w:val="14"/>
          <w:szCs w:val="14"/>
          <w:lang w:val="tr-TR"/>
        </w:rPr>
        <w:t>t kiralama kısmına eğer seyahat</w:t>
      </w:r>
      <w:r w:rsidRPr="00A4077B">
        <w:rPr>
          <w:rFonts w:ascii="Arial" w:hAnsi="Arial" w:cs="Arial"/>
          <w:bCs/>
          <w:sz w:val="14"/>
          <w:szCs w:val="14"/>
          <w:lang w:val="tr-TR"/>
        </w:rPr>
        <w:t xml:space="preserve"> taşıt kiralama yoluyla gerçekleştirilecekse kiralanacak taşıtın niteliği ve kaç gün kiralanacağı; şayet seyahat proje ekibine ait bir özel araç ya da kuruma ait resmi araç veya kiralanacak taşıtla gerçekleşecekse yakıt giderinin hesaplanabilmesi için Özel/Resmi/Kiralık Taşıt kısmına toplam kaç kilometre mesafe kat edileceği belirtilir. </w:t>
      </w:r>
      <w:proofErr w:type="gramEnd"/>
    </w:p>
    <w:p w14:paraId="569CC376" w14:textId="77777777" w:rsidR="0057468E" w:rsidRDefault="0057468E" w:rsidP="0057468E">
      <w:pPr>
        <w:ind w:left="-142" w:right="-178"/>
        <w:rPr>
          <w:rFonts w:ascii="Arial" w:hAnsi="Arial" w:cs="Arial"/>
          <w:bCs/>
          <w:sz w:val="18"/>
          <w:szCs w:val="18"/>
          <w:lang w:val="tr-TR"/>
        </w:rPr>
      </w:pPr>
    </w:p>
    <w:p w14:paraId="570360E7" w14:textId="3047368F" w:rsidR="00D306D1" w:rsidRDefault="00D306D1" w:rsidP="0057468E">
      <w:pPr>
        <w:ind w:left="-142" w:right="-178"/>
        <w:rPr>
          <w:rFonts w:ascii="Arial" w:hAnsi="Arial" w:cs="Arial"/>
          <w:bCs/>
          <w:sz w:val="18"/>
          <w:szCs w:val="18"/>
          <w:lang w:val="tr-TR"/>
        </w:rPr>
      </w:pPr>
    </w:p>
    <w:p w14:paraId="3704E87D" w14:textId="77777777" w:rsidR="003C4790" w:rsidRPr="00A4077B" w:rsidRDefault="003C4790" w:rsidP="0057468E">
      <w:pPr>
        <w:ind w:left="-142" w:right="-178"/>
        <w:rPr>
          <w:rFonts w:ascii="Arial" w:hAnsi="Arial" w:cs="Arial"/>
          <w:bCs/>
          <w:sz w:val="18"/>
          <w:szCs w:val="18"/>
          <w:lang w:val="tr-TR"/>
        </w:rPr>
      </w:pPr>
      <w:bookmarkStart w:id="1" w:name="_GoBack"/>
      <w:bookmarkEnd w:id="1"/>
    </w:p>
    <w:p w14:paraId="37A9725B" w14:textId="77777777" w:rsidR="0057468E" w:rsidRDefault="0057468E" w:rsidP="0057468E">
      <w:pPr>
        <w:jc w:val="center"/>
        <w:rPr>
          <w:rFonts w:ascii="Arial" w:hAnsi="Arial" w:cs="Arial"/>
          <w:b/>
          <w:sz w:val="18"/>
          <w:szCs w:val="18"/>
          <w:lang w:val="tr-TR"/>
        </w:rPr>
      </w:pPr>
    </w:p>
    <w:p w14:paraId="7A94F13C" w14:textId="77777777" w:rsidR="0057468E" w:rsidRPr="003873E7" w:rsidRDefault="0057468E" w:rsidP="0057468E">
      <w:pPr>
        <w:jc w:val="center"/>
        <w:rPr>
          <w:rFonts w:ascii="Arial" w:hAnsi="Arial" w:cs="Arial"/>
          <w:b/>
          <w:sz w:val="18"/>
          <w:szCs w:val="18"/>
          <w:lang w:val="tr-TR"/>
        </w:rPr>
      </w:pPr>
      <w:r>
        <w:rPr>
          <w:rFonts w:ascii="Arial" w:hAnsi="Arial" w:cs="Arial"/>
          <w:b/>
          <w:sz w:val="18"/>
          <w:szCs w:val="18"/>
          <w:lang w:val="tr-TR"/>
        </w:rPr>
        <w:t>Yurt Dışı</w:t>
      </w:r>
      <w:r w:rsidRPr="003873E7">
        <w:rPr>
          <w:rFonts w:ascii="Arial" w:hAnsi="Arial" w:cs="Arial"/>
          <w:b/>
          <w:sz w:val="18"/>
          <w:szCs w:val="18"/>
          <w:lang w:val="tr-TR"/>
        </w:rPr>
        <w:t xml:space="preserve"> Saha Çalışması Seyahat Giderleri (03.3)</w:t>
      </w:r>
    </w:p>
    <w:p w14:paraId="3EF78561" w14:textId="77777777" w:rsidR="0057468E" w:rsidRPr="00C60BEF" w:rsidRDefault="0057468E" w:rsidP="0057468E">
      <w:pPr>
        <w:pStyle w:val="WW-NormalWeb1"/>
        <w:spacing w:before="40"/>
        <w:jc w:val="center"/>
        <w:rPr>
          <w:rFonts w:ascii="Arial" w:hAnsi="Arial" w:cs="Arial"/>
          <w:bCs/>
          <w:sz w:val="16"/>
          <w:szCs w:val="16"/>
        </w:rPr>
      </w:pPr>
      <w:r>
        <w:rPr>
          <w:rFonts w:ascii="Arial" w:hAnsi="Arial" w:cs="Arial"/>
          <w:bCs/>
          <w:sz w:val="16"/>
          <w:szCs w:val="16"/>
        </w:rPr>
        <w:t>(Yurt Dışı Saha Çalışması P</w:t>
      </w:r>
      <w:r w:rsidRPr="00C60BEF">
        <w:rPr>
          <w:rFonts w:ascii="Arial" w:hAnsi="Arial" w:cs="Arial"/>
          <w:bCs/>
          <w:sz w:val="16"/>
          <w:szCs w:val="16"/>
        </w:rPr>
        <w:t xml:space="preserve">lanındaki verilerle uyumlu olacak şekilde doldurulur ve </w:t>
      </w:r>
      <w:proofErr w:type="spellStart"/>
      <w:r w:rsidRPr="00C60BEF">
        <w:rPr>
          <w:rFonts w:ascii="Arial" w:hAnsi="Arial" w:cs="Arial"/>
          <w:bCs/>
          <w:sz w:val="16"/>
          <w:szCs w:val="16"/>
        </w:rPr>
        <w:t>bütçelendirilir</w:t>
      </w:r>
      <w:proofErr w:type="spellEnd"/>
      <w:r w:rsidRPr="00C60BEF">
        <w:rPr>
          <w:rFonts w:ascii="Arial" w:hAnsi="Arial" w:cs="Arial"/>
          <w:bCs/>
          <w:sz w:val="16"/>
          <w:szCs w:val="16"/>
        </w:rPr>
        <w:t>)</w:t>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67"/>
        <w:gridCol w:w="1159"/>
        <w:gridCol w:w="992"/>
        <w:gridCol w:w="1276"/>
        <w:gridCol w:w="1843"/>
        <w:gridCol w:w="1559"/>
      </w:tblGrid>
      <w:tr w:rsidR="0057468E" w:rsidRPr="003873E7" w14:paraId="3028DA67" w14:textId="77777777" w:rsidTr="00AB69AB">
        <w:tc>
          <w:tcPr>
            <w:tcW w:w="2694" w:type="dxa"/>
            <w:shd w:val="clear" w:color="auto" w:fill="FFFFFF"/>
            <w:vAlign w:val="top"/>
          </w:tcPr>
          <w:p w14:paraId="38C4BA5F" w14:textId="77777777" w:rsidR="0057468E" w:rsidRPr="003873E7" w:rsidRDefault="0057468E" w:rsidP="00AE2671">
            <w:pPr>
              <w:spacing w:after="40" w:line="240" w:lineRule="auto"/>
              <w:jc w:val="center"/>
              <w:rPr>
                <w:rFonts w:ascii="Arial" w:hAnsi="Arial" w:cs="Arial"/>
                <w:b/>
                <w:sz w:val="18"/>
                <w:szCs w:val="18"/>
                <w:lang w:val="tr-TR"/>
              </w:rPr>
            </w:pPr>
          </w:p>
        </w:tc>
        <w:tc>
          <w:tcPr>
            <w:tcW w:w="967" w:type="dxa"/>
            <w:vAlign w:val="top"/>
          </w:tcPr>
          <w:p w14:paraId="6E2EAA12"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Kişi Sayısı</w:t>
            </w:r>
          </w:p>
        </w:tc>
        <w:tc>
          <w:tcPr>
            <w:tcW w:w="1159" w:type="dxa"/>
            <w:vAlign w:val="top"/>
          </w:tcPr>
          <w:p w14:paraId="0F3F7365"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Seyahat Adedi (kez)</w:t>
            </w:r>
          </w:p>
        </w:tc>
        <w:tc>
          <w:tcPr>
            <w:tcW w:w="992" w:type="dxa"/>
            <w:tcBorders>
              <w:bottom w:val="single" w:sz="4" w:space="0" w:color="auto"/>
            </w:tcBorders>
            <w:vAlign w:val="top"/>
          </w:tcPr>
          <w:p w14:paraId="103AB11A"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Toplam Gün</w:t>
            </w:r>
          </w:p>
        </w:tc>
        <w:tc>
          <w:tcPr>
            <w:tcW w:w="1276" w:type="dxa"/>
            <w:tcBorders>
              <w:bottom w:val="single" w:sz="4" w:space="0" w:color="auto"/>
            </w:tcBorders>
            <w:vAlign w:val="top"/>
          </w:tcPr>
          <w:p w14:paraId="36A8E9E5"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Taşıt Kirası (ücret x gün)</w:t>
            </w:r>
          </w:p>
        </w:tc>
        <w:tc>
          <w:tcPr>
            <w:tcW w:w="1843" w:type="dxa"/>
            <w:tcBorders>
              <w:bottom w:val="single" w:sz="4" w:space="0" w:color="auto"/>
            </w:tcBorders>
            <w:vAlign w:val="top"/>
          </w:tcPr>
          <w:p w14:paraId="0921B98E" w14:textId="77777777"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 xml:space="preserve">Toplam </w:t>
            </w:r>
            <w:proofErr w:type="spellStart"/>
            <w:r w:rsidRPr="00013C57">
              <w:rPr>
                <w:rFonts w:ascii="Arial" w:hAnsi="Arial" w:cs="Arial"/>
                <w:b/>
                <w:sz w:val="16"/>
                <w:szCs w:val="16"/>
                <w:lang w:val="tr-TR"/>
              </w:rPr>
              <w:t>Katedilecek</w:t>
            </w:r>
            <w:proofErr w:type="spellEnd"/>
            <w:r w:rsidRPr="00013C57">
              <w:rPr>
                <w:rFonts w:ascii="Arial" w:hAnsi="Arial" w:cs="Arial"/>
                <w:b/>
                <w:sz w:val="16"/>
                <w:szCs w:val="16"/>
                <w:lang w:val="tr-TR"/>
              </w:rPr>
              <w:t xml:space="preserve"> Yol (km)</w:t>
            </w:r>
          </w:p>
        </w:tc>
        <w:tc>
          <w:tcPr>
            <w:tcW w:w="1559" w:type="dxa"/>
            <w:vAlign w:val="top"/>
          </w:tcPr>
          <w:p w14:paraId="6DD83B60" w14:textId="77777777" w:rsidR="0057468E" w:rsidRPr="00013C57" w:rsidRDefault="0057468E" w:rsidP="00AE2671">
            <w:pPr>
              <w:spacing w:after="40" w:line="240" w:lineRule="auto"/>
              <w:jc w:val="center"/>
              <w:rPr>
                <w:rFonts w:ascii="Arial" w:hAnsi="Arial" w:cs="Arial"/>
                <w:b/>
                <w:sz w:val="16"/>
                <w:szCs w:val="16"/>
                <w:lang w:val="tr-TR"/>
              </w:rPr>
            </w:pPr>
          </w:p>
          <w:p w14:paraId="1B6AB3F5" w14:textId="48581616" w:rsidR="0057468E" w:rsidRPr="00013C57" w:rsidRDefault="0057468E" w:rsidP="00AE2671">
            <w:pPr>
              <w:spacing w:after="40" w:line="240" w:lineRule="auto"/>
              <w:jc w:val="center"/>
              <w:rPr>
                <w:rFonts w:ascii="Arial" w:hAnsi="Arial" w:cs="Arial"/>
                <w:b/>
                <w:sz w:val="16"/>
                <w:szCs w:val="16"/>
                <w:lang w:val="tr-TR"/>
              </w:rPr>
            </w:pPr>
            <w:r w:rsidRPr="00013C57">
              <w:rPr>
                <w:rFonts w:ascii="Arial" w:hAnsi="Arial" w:cs="Arial"/>
                <w:b/>
                <w:sz w:val="16"/>
                <w:szCs w:val="16"/>
                <w:lang w:val="tr-TR"/>
              </w:rPr>
              <w:t>TOPLAM (TL)</w:t>
            </w:r>
            <w:r w:rsidR="003C4790">
              <w:rPr>
                <w:rFonts w:ascii="Arial" w:hAnsi="Arial" w:cs="Arial"/>
                <w:b/>
                <w:sz w:val="16"/>
                <w:szCs w:val="16"/>
                <w:lang w:val="tr-TR"/>
              </w:rPr>
              <w:t xml:space="preserve"> </w:t>
            </w:r>
            <w:r w:rsidR="003C4790" w:rsidRPr="003C4790">
              <w:rPr>
                <w:rFonts w:ascii="Arial" w:hAnsi="Arial" w:cs="Arial"/>
                <w:b/>
                <w:sz w:val="16"/>
                <w:szCs w:val="16"/>
                <w:lang w:val="tr-TR"/>
              </w:rPr>
              <w:t>(***)</w:t>
            </w:r>
          </w:p>
          <w:p w14:paraId="67868F00" w14:textId="77777777" w:rsidR="0057468E" w:rsidRPr="00013C57" w:rsidRDefault="0057468E" w:rsidP="00AE2671">
            <w:pPr>
              <w:spacing w:after="40" w:line="240" w:lineRule="auto"/>
              <w:jc w:val="center"/>
              <w:rPr>
                <w:rFonts w:ascii="Arial" w:hAnsi="Arial" w:cs="Arial"/>
                <w:b/>
                <w:sz w:val="16"/>
                <w:szCs w:val="16"/>
                <w:lang w:val="tr-TR"/>
              </w:rPr>
            </w:pPr>
          </w:p>
        </w:tc>
      </w:tr>
      <w:tr w:rsidR="0057468E" w:rsidRPr="003873E7" w14:paraId="701B677C" w14:textId="77777777" w:rsidTr="00AB69AB">
        <w:trPr>
          <w:trHeight w:val="481"/>
        </w:trPr>
        <w:tc>
          <w:tcPr>
            <w:tcW w:w="2694" w:type="dxa"/>
            <w:vAlign w:val="top"/>
          </w:tcPr>
          <w:p w14:paraId="2A4F6E5F"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 xml:space="preserve">Uluslar Arası Seyahat </w:t>
            </w:r>
          </w:p>
          <w:p w14:paraId="4449FAE4"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(uçak/otobüs/tren/gemi)</w:t>
            </w:r>
          </w:p>
        </w:tc>
        <w:tc>
          <w:tcPr>
            <w:tcW w:w="967" w:type="dxa"/>
            <w:tcBorders>
              <w:bottom w:val="single" w:sz="4" w:space="0" w:color="auto"/>
            </w:tcBorders>
            <w:vAlign w:val="top"/>
          </w:tcPr>
          <w:p w14:paraId="652AE880"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tcBorders>
              <w:bottom w:val="single" w:sz="4" w:space="0" w:color="auto"/>
            </w:tcBorders>
            <w:vAlign w:val="top"/>
          </w:tcPr>
          <w:p w14:paraId="3A265104"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tcBorders>
              <w:bottom w:val="single" w:sz="4" w:space="0" w:color="auto"/>
            </w:tcBorders>
            <w:shd w:val="clear" w:color="auto" w:fill="404040"/>
            <w:vAlign w:val="top"/>
          </w:tcPr>
          <w:p w14:paraId="6AFECA1C"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tcBorders>
              <w:bottom w:val="single" w:sz="4" w:space="0" w:color="auto"/>
            </w:tcBorders>
            <w:shd w:val="clear" w:color="auto" w:fill="404040"/>
            <w:vAlign w:val="top"/>
          </w:tcPr>
          <w:p w14:paraId="4B9C9533"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shd w:val="clear" w:color="auto" w:fill="404040"/>
            <w:vAlign w:val="top"/>
          </w:tcPr>
          <w:p w14:paraId="51149746"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1DFC38CA"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79883598" w14:textId="77777777" w:rsidTr="00AB69AB">
        <w:trPr>
          <w:trHeight w:val="472"/>
        </w:trPr>
        <w:tc>
          <w:tcPr>
            <w:tcW w:w="2694" w:type="dxa"/>
            <w:vAlign w:val="top"/>
          </w:tcPr>
          <w:p w14:paraId="665DF289" w14:textId="77777777" w:rsidR="0057468E" w:rsidRPr="00013C57" w:rsidRDefault="0057468E" w:rsidP="00AE2671">
            <w:pPr>
              <w:spacing w:after="40" w:line="240" w:lineRule="auto"/>
              <w:ind w:right="-108"/>
              <w:rPr>
                <w:rFonts w:ascii="Arial" w:hAnsi="Arial" w:cs="Arial"/>
                <w:b/>
                <w:sz w:val="16"/>
                <w:szCs w:val="16"/>
                <w:lang w:val="tr-TR"/>
              </w:rPr>
            </w:pPr>
            <w:r w:rsidRPr="00013C57">
              <w:rPr>
                <w:rFonts w:ascii="Arial" w:hAnsi="Arial" w:cs="Arial"/>
                <w:b/>
                <w:sz w:val="16"/>
                <w:szCs w:val="16"/>
                <w:lang w:val="tr-TR"/>
              </w:rPr>
              <w:t>Yurt Dışında Şehir İçi Toplu Taşıma (otobüs/tren/</w:t>
            </w:r>
            <w:proofErr w:type="gramStart"/>
            <w:r w:rsidRPr="00013C57">
              <w:rPr>
                <w:rFonts w:ascii="Arial" w:hAnsi="Arial" w:cs="Arial"/>
                <w:b/>
                <w:sz w:val="16"/>
                <w:szCs w:val="16"/>
                <w:lang w:val="tr-TR"/>
              </w:rPr>
              <w:t>metro</w:t>
            </w:r>
            <w:proofErr w:type="gramEnd"/>
            <w:r w:rsidRPr="00013C57">
              <w:rPr>
                <w:rFonts w:ascii="Arial" w:hAnsi="Arial" w:cs="Arial"/>
                <w:b/>
                <w:sz w:val="16"/>
                <w:szCs w:val="16"/>
                <w:lang w:val="tr-TR"/>
              </w:rPr>
              <w:t xml:space="preserve"> vb.)</w:t>
            </w:r>
          </w:p>
        </w:tc>
        <w:tc>
          <w:tcPr>
            <w:tcW w:w="967" w:type="dxa"/>
            <w:tcBorders>
              <w:bottom w:val="single" w:sz="4" w:space="0" w:color="auto"/>
            </w:tcBorders>
            <w:vAlign w:val="top"/>
          </w:tcPr>
          <w:p w14:paraId="3D2E6097"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tcBorders>
              <w:bottom w:val="single" w:sz="4" w:space="0" w:color="auto"/>
            </w:tcBorders>
            <w:vAlign w:val="top"/>
          </w:tcPr>
          <w:p w14:paraId="373C4D22"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tcBorders>
              <w:bottom w:val="single" w:sz="4" w:space="0" w:color="auto"/>
            </w:tcBorders>
            <w:shd w:val="clear" w:color="auto" w:fill="404040"/>
            <w:vAlign w:val="top"/>
          </w:tcPr>
          <w:p w14:paraId="1F67E7BF"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tcBorders>
              <w:bottom w:val="single" w:sz="4" w:space="0" w:color="auto"/>
            </w:tcBorders>
            <w:shd w:val="clear" w:color="auto" w:fill="404040"/>
            <w:vAlign w:val="top"/>
          </w:tcPr>
          <w:p w14:paraId="70324E6B"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shd w:val="clear" w:color="auto" w:fill="404040"/>
            <w:vAlign w:val="top"/>
          </w:tcPr>
          <w:p w14:paraId="54F75C60"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309FB24E"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71BE9DF1" w14:textId="77777777" w:rsidTr="00AB69AB">
        <w:tc>
          <w:tcPr>
            <w:tcW w:w="2694" w:type="dxa"/>
            <w:vAlign w:val="top"/>
          </w:tcPr>
          <w:p w14:paraId="797D118F" w14:textId="77777777" w:rsidR="0057468E" w:rsidRPr="00013C57" w:rsidRDefault="0057468E" w:rsidP="00AB69AB">
            <w:pPr>
              <w:spacing w:after="40" w:line="240" w:lineRule="auto"/>
              <w:rPr>
                <w:rFonts w:ascii="Arial" w:hAnsi="Arial" w:cs="Arial"/>
                <w:b/>
                <w:sz w:val="16"/>
                <w:szCs w:val="16"/>
                <w:lang w:val="tr-TR"/>
              </w:rPr>
            </w:pPr>
            <w:r w:rsidRPr="00013C57">
              <w:rPr>
                <w:rFonts w:ascii="Arial" w:hAnsi="Arial" w:cs="Arial"/>
                <w:b/>
                <w:sz w:val="16"/>
                <w:szCs w:val="16"/>
                <w:lang w:val="tr-TR"/>
              </w:rPr>
              <w:t>Özel/Resmi/Kiralık Taşıt ile Seyahat (*)</w:t>
            </w:r>
          </w:p>
        </w:tc>
        <w:tc>
          <w:tcPr>
            <w:tcW w:w="967" w:type="dxa"/>
            <w:tcBorders>
              <w:bottom w:val="single" w:sz="4" w:space="0" w:color="auto"/>
            </w:tcBorders>
            <w:shd w:val="clear" w:color="auto" w:fill="404040"/>
            <w:vAlign w:val="top"/>
          </w:tcPr>
          <w:p w14:paraId="4E179934"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tcBorders>
              <w:bottom w:val="single" w:sz="4" w:space="0" w:color="auto"/>
            </w:tcBorders>
            <w:shd w:val="clear" w:color="auto" w:fill="404040"/>
            <w:vAlign w:val="top"/>
          </w:tcPr>
          <w:p w14:paraId="7A5D3C46"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shd w:val="clear" w:color="auto" w:fill="404040"/>
            <w:vAlign w:val="top"/>
          </w:tcPr>
          <w:p w14:paraId="65DE4835"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tcBorders>
              <w:bottom w:val="single" w:sz="4" w:space="0" w:color="auto"/>
            </w:tcBorders>
            <w:shd w:val="clear" w:color="auto" w:fill="404040"/>
            <w:vAlign w:val="top"/>
          </w:tcPr>
          <w:p w14:paraId="1B84FFFC"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tcBorders>
              <w:bottom w:val="single" w:sz="4" w:space="0" w:color="auto"/>
            </w:tcBorders>
            <w:vAlign w:val="top"/>
          </w:tcPr>
          <w:p w14:paraId="585D1B25"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06E747EA"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0FBB9F7D" w14:textId="77777777" w:rsidTr="00AB69AB">
        <w:trPr>
          <w:trHeight w:val="347"/>
        </w:trPr>
        <w:tc>
          <w:tcPr>
            <w:tcW w:w="2694" w:type="dxa"/>
            <w:vAlign w:val="top"/>
          </w:tcPr>
          <w:p w14:paraId="38BE20C2"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Taşıt Kirası Gideri</w:t>
            </w:r>
          </w:p>
        </w:tc>
        <w:tc>
          <w:tcPr>
            <w:tcW w:w="967" w:type="dxa"/>
            <w:shd w:val="clear" w:color="auto" w:fill="404040"/>
            <w:vAlign w:val="top"/>
          </w:tcPr>
          <w:p w14:paraId="70FB9634"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shd w:val="clear" w:color="auto" w:fill="404040"/>
            <w:vAlign w:val="top"/>
          </w:tcPr>
          <w:p w14:paraId="7EBE4006"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vAlign w:val="top"/>
          </w:tcPr>
          <w:p w14:paraId="63AB1F30"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tcBorders>
              <w:bottom w:val="single" w:sz="4" w:space="0" w:color="auto"/>
            </w:tcBorders>
            <w:shd w:val="clear" w:color="auto" w:fill="FFFFFF"/>
            <w:vAlign w:val="top"/>
          </w:tcPr>
          <w:p w14:paraId="36D85BC4"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tcBorders>
              <w:bottom w:val="single" w:sz="4" w:space="0" w:color="auto"/>
            </w:tcBorders>
            <w:shd w:val="clear" w:color="auto" w:fill="404040"/>
            <w:vAlign w:val="top"/>
          </w:tcPr>
          <w:p w14:paraId="25453430"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6AEFE1F0"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0AA3D0D0" w14:textId="77777777" w:rsidTr="00AB69AB">
        <w:tc>
          <w:tcPr>
            <w:tcW w:w="2694" w:type="dxa"/>
            <w:vAlign w:val="top"/>
          </w:tcPr>
          <w:p w14:paraId="2BE23615"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Gündelik (**)</w:t>
            </w:r>
          </w:p>
          <w:p w14:paraId="20419BE6"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(proje ekibi)</w:t>
            </w:r>
          </w:p>
        </w:tc>
        <w:tc>
          <w:tcPr>
            <w:tcW w:w="967" w:type="dxa"/>
            <w:tcBorders>
              <w:bottom w:val="single" w:sz="4" w:space="0" w:color="auto"/>
            </w:tcBorders>
            <w:vAlign w:val="top"/>
          </w:tcPr>
          <w:p w14:paraId="100678FC"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tcBorders>
              <w:bottom w:val="single" w:sz="4" w:space="0" w:color="auto"/>
            </w:tcBorders>
            <w:vAlign w:val="top"/>
          </w:tcPr>
          <w:p w14:paraId="635C1863"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vAlign w:val="top"/>
          </w:tcPr>
          <w:p w14:paraId="5F207AAF"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shd w:val="clear" w:color="auto" w:fill="404040"/>
            <w:vAlign w:val="top"/>
          </w:tcPr>
          <w:p w14:paraId="7C0F7AEA"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shd w:val="clear" w:color="auto" w:fill="404040"/>
            <w:vAlign w:val="top"/>
          </w:tcPr>
          <w:p w14:paraId="78EB600F"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78D125CB"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3146E36C" w14:textId="77777777" w:rsidTr="00AB69AB">
        <w:tc>
          <w:tcPr>
            <w:tcW w:w="2694" w:type="dxa"/>
            <w:vAlign w:val="top"/>
          </w:tcPr>
          <w:p w14:paraId="498E7CFA"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Konaklama (**)</w:t>
            </w:r>
          </w:p>
          <w:p w14:paraId="7A5D4C3F" w14:textId="77777777" w:rsidR="0057468E" w:rsidRPr="00013C57" w:rsidRDefault="0057468E" w:rsidP="00AE2671">
            <w:pPr>
              <w:spacing w:after="40" w:line="240" w:lineRule="auto"/>
              <w:rPr>
                <w:rFonts w:ascii="Arial" w:hAnsi="Arial" w:cs="Arial"/>
                <w:b/>
                <w:sz w:val="16"/>
                <w:szCs w:val="16"/>
                <w:lang w:val="tr-TR"/>
              </w:rPr>
            </w:pPr>
            <w:r w:rsidRPr="00013C57">
              <w:rPr>
                <w:rFonts w:ascii="Arial" w:hAnsi="Arial" w:cs="Arial"/>
                <w:b/>
                <w:sz w:val="16"/>
                <w:szCs w:val="16"/>
                <w:lang w:val="tr-TR"/>
              </w:rPr>
              <w:t>(proje ekibi)</w:t>
            </w:r>
          </w:p>
        </w:tc>
        <w:tc>
          <w:tcPr>
            <w:tcW w:w="967" w:type="dxa"/>
            <w:shd w:val="clear" w:color="auto" w:fill="FFFFFF"/>
            <w:vAlign w:val="top"/>
          </w:tcPr>
          <w:p w14:paraId="68430D63" w14:textId="77777777" w:rsidR="0057468E" w:rsidRPr="00013C57" w:rsidRDefault="0057468E" w:rsidP="00AE2671">
            <w:pPr>
              <w:spacing w:after="40" w:line="240" w:lineRule="auto"/>
              <w:jc w:val="center"/>
              <w:rPr>
                <w:rFonts w:ascii="Arial" w:hAnsi="Arial" w:cs="Arial"/>
                <w:sz w:val="18"/>
                <w:szCs w:val="18"/>
                <w:lang w:val="tr-TR"/>
              </w:rPr>
            </w:pPr>
          </w:p>
        </w:tc>
        <w:tc>
          <w:tcPr>
            <w:tcW w:w="1159" w:type="dxa"/>
            <w:shd w:val="clear" w:color="auto" w:fill="FFFFFF"/>
            <w:vAlign w:val="top"/>
          </w:tcPr>
          <w:p w14:paraId="6F657C95" w14:textId="77777777" w:rsidR="0057468E" w:rsidRPr="00013C57" w:rsidRDefault="0057468E" w:rsidP="00AE2671">
            <w:pPr>
              <w:spacing w:after="40" w:line="240" w:lineRule="auto"/>
              <w:jc w:val="center"/>
              <w:rPr>
                <w:rFonts w:ascii="Arial" w:hAnsi="Arial" w:cs="Arial"/>
                <w:sz w:val="18"/>
                <w:szCs w:val="18"/>
                <w:lang w:val="tr-TR"/>
              </w:rPr>
            </w:pPr>
          </w:p>
        </w:tc>
        <w:tc>
          <w:tcPr>
            <w:tcW w:w="992" w:type="dxa"/>
            <w:vAlign w:val="top"/>
          </w:tcPr>
          <w:p w14:paraId="2369565E" w14:textId="77777777" w:rsidR="0057468E" w:rsidRPr="00013C57" w:rsidRDefault="0057468E" w:rsidP="00AE2671">
            <w:pPr>
              <w:spacing w:after="40" w:line="240" w:lineRule="auto"/>
              <w:jc w:val="center"/>
              <w:rPr>
                <w:rFonts w:ascii="Arial" w:hAnsi="Arial" w:cs="Arial"/>
                <w:sz w:val="18"/>
                <w:szCs w:val="18"/>
                <w:lang w:val="tr-TR"/>
              </w:rPr>
            </w:pPr>
          </w:p>
        </w:tc>
        <w:tc>
          <w:tcPr>
            <w:tcW w:w="1276" w:type="dxa"/>
            <w:shd w:val="clear" w:color="auto" w:fill="404040"/>
            <w:vAlign w:val="top"/>
          </w:tcPr>
          <w:p w14:paraId="1B231FE7" w14:textId="77777777" w:rsidR="0057468E" w:rsidRPr="00013C57" w:rsidRDefault="0057468E" w:rsidP="00AE2671">
            <w:pPr>
              <w:spacing w:after="40" w:line="240" w:lineRule="auto"/>
              <w:jc w:val="center"/>
              <w:rPr>
                <w:rFonts w:ascii="Arial" w:hAnsi="Arial" w:cs="Arial"/>
                <w:sz w:val="18"/>
                <w:szCs w:val="18"/>
                <w:lang w:val="tr-TR"/>
              </w:rPr>
            </w:pPr>
          </w:p>
        </w:tc>
        <w:tc>
          <w:tcPr>
            <w:tcW w:w="1843" w:type="dxa"/>
            <w:shd w:val="clear" w:color="auto" w:fill="404040"/>
            <w:vAlign w:val="top"/>
          </w:tcPr>
          <w:p w14:paraId="2D8BACE6" w14:textId="77777777" w:rsidR="0057468E" w:rsidRPr="00013C57" w:rsidRDefault="0057468E" w:rsidP="00AE2671">
            <w:pPr>
              <w:spacing w:after="40" w:line="240" w:lineRule="auto"/>
              <w:jc w:val="center"/>
              <w:rPr>
                <w:rFonts w:ascii="Arial" w:hAnsi="Arial" w:cs="Arial"/>
                <w:sz w:val="18"/>
                <w:szCs w:val="18"/>
                <w:lang w:val="tr-TR"/>
              </w:rPr>
            </w:pPr>
          </w:p>
        </w:tc>
        <w:tc>
          <w:tcPr>
            <w:tcW w:w="1559" w:type="dxa"/>
            <w:vAlign w:val="top"/>
          </w:tcPr>
          <w:p w14:paraId="6274AE12" w14:textId="77777777" w:rsidR="0057468E" w:rsidRPr="003873E7" w:rsidRDefault="0057468E" w:rsidP="00AE2671">
            <w:pPr>
              <w:spacing w:after="40" w:line="240" w:lineRule="auto"/>
              <w:jc w:val="center"/>
              <w:rPr>
                <w:rFonts w:ascii="Arial" w:hAnsi="Arial" w:cs="Arial"/>
                <w:sz w:val="18"/>
                <w:szCs w:val="18"/>
                <w:lang w:val="tr-TR"/>
              </w:rPr>
            </w:pPr>
          </w:p>
        </w:tc>
      </w:tr>
      <w:tr w:rsidR="0057468E" w:rsidRPr="003873E7" w14:paraId="04D3F8EB" w14:textId="77777777" w:rsidTr="00AB69AB">
        <w:trPr>
          <w:trHeight w:val="487"/>
        </w:trPr>
        <w:tc>
          <w:tcPr>
            <w:tcW w:w="8931" w:type="dxa"/>
            <w:gridSpan w:val="6"/>
            <w:shd w:val="clear" w:color="auto" w:fill="FFFFFF"/>
            <w:vAlign w:val="top"/>
          </w:tcPr>
          <w:p>
            <w:pPr>
              <w:spacing w:after="40" w:before="0" w:line="240" w:lineRule="auto"/>
            </w:pPr>
          </w:p>
        </w:tc>
        <w:tc>
          <w:tcPr>
            <w:tcW w:w="1559" w:type="dxa"/>
            <w:vAlign w:val="top"/>
          </w:tcPr>
          <w:p>
            <w:pPr>
              <w:spacing w:after="40" w:before="0" w:line="240" w:lineRule="auto"/>
            </w:pPr>
          </w:p>
          <w:p>
            <w:pPr>
              <w:spacing w:after="40" w:before="0" w:line="240" w:lineRule="auto"/>
            </w:pPr>
            <w:r>
              <w:rPr>
                <w:rFonts w:ascii="Arial" w:hAnsi="Arial" w:eastAsia="Arial"/>
                <w:b/>
                <w:sz w:val="12"/>
              </w:rPr>
              <w:t>0</w:t>
            </w:r>
          </w:p>
        </w:tc>
      </w:tr>
    </w:tbl>
    <w:p w14:paraId="5301089E" w14:textId="77777777" w:rsidR="0057468E" w:rsidRPr="003C4790" w:rsidRDefault="0057468E" w:rsidP="003C4790">
      <w:pPr>
        <w:pStyle w:val="WW-NormalWeb1"/>
        <w:spacing w:before="0" w:after="0"/>
        <w:ind w:right="-36"/>
        <w:jc w:val="both"/>
        <w:rPr>
          <w:rFonts w:ascii="Arial" w:hAnsi="Arial" w:cs="Arial"/>
          <w:sz w:val="14"/>
          <w:szCs w:val="14"/>
        </w:rPr>
      </w:pPr>
      <w:r w:rsidRPr="003873E7">
        <w:rPr>
          <w:rFonts w:ascii="Arial" w:hAnsi="Arial" w:cs="Arial"/>
          <w:b/>
          <w:sz w:val="14"/>
          <w:szCs w:val="14"/>
        </w:rPr>
        <w:t>(*)</w:t>
      </w:r>
      <w:r w:rsidRPr="003C4790">
        <w:rPr>
          <w:rFonts w:ascii="Arial" w:hAnsi="Arial" w:cs="Arial"/>
          <w:b/>
          <w:sz w:val="14"/>
          <w:szCs w:val="14"/>
        </w:rPr>
        <w:t xml:space="preserve"> </w:t>
      </w:r>
      <w:r w:rsidRPr="003C4790">
        <w:rPr>
          <w:rFonts w:ascii="Arial" w:hAnsi="Arial" w:cs="Arial"/>
          <w:sz w:val="14"/>
          <w:szCs w:val="14"/>
        </w:rPr>
        <w:t>Özel/Resmi/</w:t>
      </w:r>
      <w:proofErr w:type="spellStart"/>
      <w:r w:rsidRPr="003C4790">
        <w:rPr>
          <w:rFonts w:ascii="Arial" w:hAnsi="Arial" w:cs="Arial"/>
          <w:sz w:val="14"/>
          <w:szCs w:val="14"/>
        </w:rPr>
        <w:t>KiralıkTaşıt</w:t>
      </w:r>
      <w:proofErr w:type="spellEnd"/>
      <w:r w:rsidRPr="003C4790">
        <w:rPr>
          <w:rFonts w:ascii="Arial" w:hAnsi="Arial" w:cs="Arial"/>
          <w:sz w:val="14"/>
          <w:szCs w:val="14"/>
        </w:rPr>
        <w:t xml:space="preserve"> ile yapılan seyahatlerde her 100 km. için 6 litre kurşunsuz benzin ücreti ödeneceği dikkate alınarak hesaplanır.</w:t>
      </w:r>
    </w:p>
    <w:p w14:paraId="69B4668B" w14:textId="3B109B85" w:rsidR="0057468E" w:rsidRPr="003C4790" w:rsidRDefault="0057468E" w:rsidP="003C4790">
      <w:pPr>
        <w:pStyle w:val="WW-NormalWeb1"/>
        <w:spacing w:before="0" w:after="0"/>
        <w:ind w:right="-36"/>
        <w:jc w:val="both"/>
        <w:rPr>
          <w:rFonts w:ascii="Arial" w:hAnsi="Arial" w:cs="Arial"/>
          <w:b/>
          <w:sz w:val="14"/>
          <w:szCs w:val="14"/>
        </w:rPr>
      </w:pPr>
      <w:r w:rsidRPr="003873E7">
        <w:rPr>
          <w:rFonts w:ascii="Arial" w:hAnsi="Arial" w:cs="Arial"/>
          <w:b/>
          <w:sz w:val="14"/>
          <w:szCs w:val="14"/>
        </w:rPr>
        <w:t xml:space="preserve">(**) </w:t>
      </w:r>
      <w:r w:rsidRPr="003C4790">
        <w:rPr>
          <w:rFonts w:ascii="Arial" w:hAnsi="Arial" w:cs="Arial"/>
          <w:sz w:val="14"/>
          <w:szCs w:val="14"/>
        </w:rPr>
        <w:t xml:space="preserve">Yurt dışı gündelik ve konaklama bedelleri 6245 sayılı Harcırah Kanunu hükümleri uyarınca hesaplanıp </w:t>
      </w:r>
      <w:proofErr w:type="spellStart"/>
      <w:r w:rsidRPr="003C4790">
        <w:rPr>
          <w:rFonts w:ascii="Arial" w:hAnsi="Arial" w:cs="Arial"/>
          <w:sz w:val="14"/>
          <w:szCs w:val="14"/>
        </w:rPr>
        <w:t>bütçelendirilir</w:t>
      </w:r>
      <w:proofErr w:type="spellEnd"/>
      <w:r w:rsidRPr="003C4790">
        <w:rPr>
          <w:rFonts w:ascii="Arial" w:hAnsi="Arial" w:cs="Arial"/>
          <w:sz w:val="14"/>
          <w:szCs w:val="14"/>
        </w:rPr>
        <w:t>.</w:t>
      </w:r>
    </w:p>
    <w:p w14:paraId="30D0F1B5" w14:textId="56EBC1F2" w:rsidR="003C4790" w:rsidRPr="003C4790" w:rsidRDefault="003C4790" w:rsidP="003C4790">
      <w:pPr>
        <w:pStyle w:val="WW-NormalWeb1"/>
        <w:spacing w:before="0" w:after="0"/>
        <w:ind w:right="-36"/>
        <w:jc w:val="both"/>
        <w:rPr>
          <w:rFonts w:ascii="Arial" w:hAnsi="Arial" w:cs="Arial"/>
          <w:sz w:val="14"/>
          <w:szCs w:val="14"/>
        </w:rPr>
      </w:pPr>
      <w:r w:rsidRPr="003873E7">
        <w:rPr>
          <w:rFonts w:ascii="Arial" w:hAnsi="Arial" w:cs="Arial"/>
          <w:b/>
          <w:sz w:val="14"/>
          <w:szCs w:val="14"/>
        </w:rPr>
        <w:t>(**</w:t>
      </w:r>
      <w:r>
        <w:rPr>
          <w:rFonts w:ascii="Arial" w:hAnsi="Arial" w:cs="Arial"/>
          <w:b/>
          <w:sz w:val="14"/>
          <w:szCs w:val="14"/>
        </w:rPr>
        <w:t>*</w:t>
      </w:r>
      <w:r w:rsidRPr="003873E7">
        <w:rPr>
          <w:rFonts w:ascii="Arial" w:hAnsi="Arial" w:cs="Arial"/>
          <w:b/>
          <w:sz w:val="14"/>
          <w:szCs w:val="14"/>
        </w:rPr>
        <w:t xml:space="preserve">) </w:t>
      </w:r>
      <w:r w:rsidRPr="003C4790">
        <w:rPr>
          <w:rFonts w:ascii="Arial" w:hAnsi="Arial" w:cs="Arial"/>
          <w:sz w:val="14"/>
          <w:szCs w:val="14"/>
        </w:rPr>
        <w:t>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p>
    <w:p w14:paraId="6A4DB845" w14:textId="77777777" w:rsidR="00D306D1" w:rsidRPr="00D05B70" w:rsidRDefault="00D306D1" w:rsidP="003A2064">
      <w:pPr>
        <w:pStyle w:val="WW-NormalWeb1"/>
        <w:spacing w:before="0" w:after="0"/>
        <w:contextualSpacing/>
        <w:jc w:val="both"/>
        <w:rPr>
          <w:rFonts w:ascii="Arial" w:hAnsi="Arial" w:cs="Arial"/>
          <w:sz w:val="16"/>
          <w:szCs w:val="16"/>
        </w:rPr>
      </w:pPr>
    </w:p>
    <w:tbl>
      <w:tblPr>
        <w:tblW w:w="10348" w:type="dxa"/>
        <w:tblInd w:w="108" w:type="dxa"/>
        <w:tblLayout w:type="fixed"/>
        <w:tblLook w:val="0000" w:firstRow="0" w:lastRow="0" w:firstColumn="0" w:lastColumn="0" w:noHBand="0" w:noVBand="0"/>
      </w:tblPr>
      <w:tblGrid>
        <w:gridCol w:w="8647"/>
        <w:gridCol w:w="1701"/>
      </w:tblGrid>
      <w:tr w:rsidR="00D05B70" w:rsidRPr="00D05B70" w14:paraId="1476C555" w14:textId="77777777" w:rsidTr="008E769D">
        <w:tc>
          <w:tcPr>
            <w:tcW w:w="10348" w:type="dxa"/>
            <w:gridSpan w:val="2"/>
            <w:tcBorders>
              <w:top w:val="single" w:sz="8" w:space="0" w:color="000000"/>
              <w:left w:val="single" w:sz="8" w:space="0" w:color="000000"/>
              <w:bottom w:val="single" w:sz="8" w:space="0" w:color="000000"/>
              <w:right w:val="single" w:sz="8" w:space="0" w:color="000000"/>
            </w:tcBorders>
            <w:vAlign w:val="top"/>
          </w:tcPr>
          <w:p w14:paraId="42A313B2" w14:textId="77777777" w:rsidR="001D6C16" w:rsidRPr="00D05B70" w:rsidRDefault="001D6C16" w:rsidP="003A2064">
            <w:pPr>
              <w:spacing w:after="40" w:line="240" w:lineRule="auto"/>
              <w:contextualSpacing/>
              <w:jc w:val="center"/>
              <w:rPr>
                <w:rFonts w:ascii="Arial" w:hAnsi="Arial" w:cs="Arial"/>
                <w:b/>
                <w:sz w:val="18"/>
                <w:szCs w:val="18"/>
                <w:lang w:val="tr-TR"/>
              </w:rPr>
            </w:pPr>
            <w:r w:rsidRPr="00D05B70">
              <w:rPr>
                <w:rFonts w:ascii="Arial" w:hAnsi="Arial" w:cs="Arial"/>
                <w:b/>
                <w:sz w:val="18"/>
                <w:szCs w:val="18"/>
                <w:lang w:val="tr-TR"/>
              </w:rPr>
              <w:t>Seyahat Giderleri</w:t>
            </w:r>
          </w:p>
          <w:p w14:paraId="05376B56"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 xml:space="preserve">Saha Çalışması Dışındaki Faaliyetler İçin Yapılacak Olan </w:t>
            </w:r>
            <w:r w:rsidR="00CB31B1" w:rsidRPr="00AB69AB">
              <w:rPr>
                <w:rFonts w:ascii="Arial" w:hAnsi="Arial" w:cs="Arial"/>
                <w:b/>
                <w:sz w:val="16"/>
                <w:szCs w:val="16"/>
              </w:rPr>
              <w:t>Yurt İçi</w:t>
            </w:r>
            <w:r w:rsidR="001D6C16" w:rsidRPr="00AB69AB">
              <w:rPr>
                <w:rFonts w:ascii="Arial" w:hAnsi="Arial" w:cs="Arial"/>
                <w:b/>
                <w:sz w:val="16"/>
                <w:szCs w:val="16"/>
              </w:rPr>
              <w:t xml:space="preserve"> / </w:t>
            </w:r>
            <w:r w:rsidR="00CB31B1" w:rsidRPr="00AB69AB">
              <w:rPr>
                <w:rFonts w:ascii="Arial" w:hAnsi="Arial" w:cs="Arial"/>
                <w:b/>
                <w:sz w:val="16"/>
                <w:szCs w:val="16"/>
              </w:rPr>
              <w:t>Yurt Dışı</w:t>
            </w:r>
            <w:r w:rsidR="001D6C16" w:rsidRPr="00AB69AB">
              <w:rPr>
                <w:rFonts w:ascii="Arial" w:hAnsi="Arial" w:cs="Arial"/>
                <w:b/>
                <w:sz w:val="16"/>
                <w:szCs w:val="16"/>
              </w:rPr>
              <w:t xml:space="preserve"> Seyahatler</w:t>
            </w:r>
          </w:p>
          <w:p w14:paraId="3A1D6349" w14:textId="77777777" w:rsidR="00404A66" w:rsidRPr="00D05B70" w:rsidRDefault="00404A66" w:rsidP="003A2064">
            <w:pPr>
              <w:pStyle w:val="WW-NormalWeb1"/>
              <w:snapToGrid w:val="0"/>
              <w:spacing w:before="0" w:after="40" w:line="240" w:lineRule="auto"/>
              <w:contextualSpacing/>
              <w:jc w:val="center"/>
              <w:rPr>
                <w:rFonts w:ascii="Arial" w:hAnsi="Arial" w:cs="Arial"/>
                <w:b/>
                <w:sz w:val="18"/>
                <w:szCs w:val="18"/>
              </w:rPr>
            </w:pPr>
            <w:r w:rsidRPr="00AB69AB">
              <w:rPr>
                <w:rFonts w:ascii="Arial" w:hAnsi="Arial" w:cs="Arial"/>
                <w:b/>
                <w:sz w:val="16"/>
                <w:szCs w:val="16"/>
              </w:rPr>
              <w:t>(Bilimsel Toplantılara Katılma, Çalışma Ziyaretleri vb.</w:t>
            </w:r>
            <w:r w:rsidR="002D6DD4" w:rsidRPr="00AB69AB">
              <w:rPr>
                <w:rFonts w:ascii="Arial" w:hAnsi="Arial" w:cs="Arial"/>
                <w:b/>
                <w:sz w:val="16"/>
                <w:szCs w:val="16"/>
              </w:rPr>
              <w:t xml:space="preserve"> </w:t>
            </w:r>
            <w:r w:rsidRPr="00AB69AB">
              <w:rPr>
                <w:rFonts w:ascii="Arial" w:hAnsi="Arial" w:cs="Arial"/>
                <w:b/>
                <w:sz w:val="16"/>
                <w:szCs w:val="16"/>
              </w:rPr>
              <w:t>Faaliyetler)(*)</w:t>
            </w:r>
            <w:r w:rsidR="00A97583" w:rsidRPr="00AB69AB">
              <w:rPr>
                <w:rFonts w:ascii="Arial" w:hAnsi="Arial" w:cs="Arial"/>
                <w:b/>
                <w:sz w:val="16"/>
                <w:szCs w:val="16"/>
              </w:rPr>
              <w:t xml:space="preserve"> </w:t>
            </w:r>
            <w:r w:rsidR="003F3D03" w:rsidRPr="00AB69AB">
              <w:rPr>
                <w:rFonts w:ascii="Arial" w:hAnsi="Arial" w:cs="Arial"/>
                <w:b/>
                <w:sz w:val="16"/>
                <w:szCs w:val="16"/>
              </w:rPr>
              <w:t>(03.4</w:t>
            </w:r>
            <w:r w:rsidR="00931377" w:rsidRPr="00AB69AB">
              <w:rPr>
                <w:rFonts w:ascii="Arial" w:hAnsi="Arial" w:cs="Arial"/>
                <w:b/>
                <w:sz w:val="16"/>
                <w:szCs w:val="16"/>
              </w:rPr>
              <w:t>)</w:t>
            </w:r>
          </w:p>
        </w:tc>
      </w:tr>
      <w:tr w:rsidR="00D05B70" w:rsidRPr="00D05B70" w14:paraId="612F7D24" w14:textId="77777777" w:rsidTr="00E04DC3">
        <w:tc>
          <w:tcPr>
            <w:tcW w:w="8647" w:type="dxa"/>
            <w:tcBorders>
              <w:top w:val="single" w:sz="8" w:space="0" w:color="000000"/>
              <w:left w:val="single" w:sz="8" w:space="0" w:color="000000"/>
              <w:bottom w:val="single" w:sz="4" w:space="0" w:color="000000"/>
            </w:tcBorders>
            <w:vAlign w:val="top"/>
          </w:tcPr>
          <w:p w14:paraId="2B7D113E" w14:textId="77777777" w:rsidR="00404A66" w:rsidRPr="00AB69AB" w:rsidRDefault="00404A66" w:rsidP="003A2064">
            <w:pPr>
              <w:pStyle w:val="WW-NormalWeb1"/>
              <w:snapToGrid w:val="0"/>
              <w:spacing w:before="0" w:after="40" w:line="240" w:lineRule="auto"/>
              <w:contextualSpacing/>
              <w:rPr>
                <w:rFonts w:ascii="Arial" w:hAnsi="Arial" w:cs="Arial"/>
                <w:b/>
                <w:sz w:val="16"/>
                <w:szCs w:val="16"/>
              </w:rPr>
            </w:pPr>
          </w:p>
        </w:tc>
        <w:tc>
          <w:tcPr>
            <w:tcW w:w="1701" w:type="dxa"/>
            <w:tcBorders>
              <w:top w:val="single" w:sz="8" w:space="0" w:color="000000"/>
              <w:left w:val="single" w:sz="8" w:space="0" w:color="000000"/>
              <w:bottom w:val="single" w:sz="4" w:space="0" w:color="000000"/>
              <w:right w:val="single" w:sz="8" w:space="0" w:color="000000"/>
            </w:tcBorders>
            <w:vAlign w:val="top"/>
          </w:tcPr>
          <w:p w14:paraId="780B364F" w14:textId="2A5E4219" w:rsidR="00404A66" w:rsidRPr="00AB69AB" w:rsidRDefault="000216B9" w:rsidP="003A2064">
            <w:pPr>
              <w:pStyle w:val="WW-NormalWeb1"/>
              <w:snapToGrid w:val="0"/>
              <w:spacing w:before="0" w:after="40" w:line="240" w:lineRule="auto"/>
              <w:contextualSpacing/>
              <w:jc w:val="center"/>
              <w:rPr>
                <w:rFonts w:ascii="Arial" w:hAnsi="Arial" w:cs="Arial"/>
                <w:b/>
                <w:sz w:val="16"/>
                <w:szCs w:val="16"/>
              </w:rPr>
            </w:pPr>
            <w:r>
              <w:rPr>
                <w:rFonts w:ascii="Arial" w:hAnsi="Arial" w:cs="Arial"/>
                <w:b/>
                <w:sz w:val="16"/>
                <w:szCs w:val="16"/>
              </w:rPr>
              <w:t>TOPLAM</w:t>
            </w:r>
            <w:r w:rsidR="00404A66" w:rsidRPr="00AB69AB">
              <w:rPr>
                <w:rFonts w:ascii="Arial" w:hAnsi="Arial" w:cs="Arial"/>
                <w:b/>
                <w:sz w:val="16"/>
                <w:szCs w:val="16"/>
              </w:rPr>
              <w:t xml:space="preserve"> (TL)</w:t>
            </w:r>
            <w:r w:rsidR="003C4790">
              <w:rPr>
                <w:rFonts w:ascii="Arial" w:hAnsi="Arial" w:cs="Arial"/>
                <w:b/>
                <w:sz w:val="16"/>
                <w:szCs w:val="16"/>
              </w:rPr>
              <w:t xml:space="preserve"> </w:t>
            </w:r>
            <w:r w:rsidR="003C4790" w:rsidRPr="003C4790">
              <w:rPr>
                <w:rFonts w:ascii="Arial" w:hAnsi="Arial" w:cs="Arial"/>
                <w:b/>
                <w:sz w:val="16"/>
                <w:szCs w:val="16"/>
              </w:rPr>
              <w:t>(***)</w:t>
            </w:r>
          </w:p>
        </w:tc>
      </w:tr>
      <w:tr w:rsidR="00D05B70" w:rsidRPr="00D05B70" w14:paraId="56E4DC4E" w14:textId="77777777" w:rsidTr="00E04DC3">
        <w:tc>
          <w:tcPr>
            <w:tcW w:w="8647"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b/>
                <w:sz w:val="14"/>
              </w:rPr>
              <w:t>Yurt İçi / Yurt Dışı Seyahat</w:t>
            </w:r>
          </w:p>
        </w:tc>
        <w:tc>
          <w:tcPr>
            <w:tcW w:w="1701"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45.000</w:t>
            </w:r>
          </w:p>
        </w:tc>
      </w:tr>
      <w:tr w:rsidR="00E52611" w:rsidRPr="00D05B70" w14:paraId="33C4F6B4" w14:textId="77777777" w:rsidTr="00E04DC3">
        <w:tc>
          <w:tcPr>
            <w:tcW w:w="8647" w:type="dxa"/>
            <w:tcBorders>
              <w:top w:val="single" w:sz="4" w:space="0" w:color="000000"/>
              <w:left w:val="single" w:sz="8" w:space="0" w:color="000000"/>
              <w:bottom w:val="single" w:sz="4" w:space="0" w:color="000000"/>
            </w:tcBorders>
            <w:vAlign w:val="top"/>
          </w:tcPr>
          <w:p>
            <w:pPr>
              <w:spacing w:after="40" w:before="0" w:line="240" w:lineRule="auto"/>
            </w:pPr>
          </w:p>
          <w:p>
            <w:pPr>
              <w:spacing w:after="40" w:before="0" w:line="240" w:lineRule="auto"/>
            </w:pPr>
            <w:r>
              <w:rPr>
                <w:rFonts w:ascii="Arial" w:hAnsi="Arial" w:eastAsia="Arial"/>
                <w:b/>
                <w:sz w:val="14"/>
              </w:rPr>
              <w:t>Yurt Dışı Uçak Bileti (TÜBİTAK'tan talep edilen)</w:t>
            </w:r>
          </w:p>
        </w:tc>
        <w:tc>
          <w:tcPr>
            <w:tcW w:w="1701" w:type="dxa"/>
            <w:tcBorders>
              <w:top w:val="single" w:sz="4"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0</w:t>
            </w:r>
          </w:p>
        </w:tc>
      </w:tr>
    </w:tbl>
    <w:p w14:paraId="26391B0E" w14:textId="77777777" w:rsidR="00404A66" w:rsidRPr="003C4790" w:rsidRDefault="00404A66" w:rsidP="003C4790">
      <w:pPr>
        <w:pStyle w:val="WW-NormalWeb1"/>
        <w:spacing w:before="0" w:after="0"/>
        <w:ind w:right="-36"/>
        <w:jc w:val="both"/>
        <w:rPr>
          <w:rFonts w:ascii="Arial" w:hAnsi="Arial" w:cs="Arial"/>
          <w:sz w:val="14"/>
          <w:szCs w:val="14"/>
        </w:rPr>
      </w:pPr>
      <w:r w:rsidRPr="00115CC0">
        <w:rPr>
          <w:rFonts w:ascii="Arial" w:hAnsi="Arial" w:cs="Arial"/>
          <w:b/>
          <w:sz w:val="14"/>
          <w:szCs w:val="14"/>
        </w:rPr>
        <w:t>(*)</w:t>
      </w:r>
      <w:r w:rsidRPr="003C4790">
        <w:rPr>
          <w:rFonts w:ascii="Arial" w:hAnsi="Arial" w:cs="Arial"/>
          <w:b/>
          <w:sz w:val="14"/>
          <w:szCs w:val="14"/>
        </w:rPr>
        <w:t xml:space="preserve"> </w:t>
      </w:r>
      <w:r w:rsidRPr="003C4790">
        <w:rPr>
          <w:rFonts w:ascii="Arial" w:hAnsi="Arial" w:cs="Arial"/>
          <w:sz w:val="14"/>
          <w:szCs w:val="14"/>
        </w:rPr>
        <w:t>Saha çalışması dışındaki faaliye</w:t>
      </w:r>
      <w:r w:rsidR="002D6DD4" w:rsidRPr="003C4790">
        <w:rPr>
          <w:rFonts w:ascii="Arial" w:hAnsi="Arial" w:cs="Arial"/>
          <w:sz w:val="14"/>
          <w:szCs w:val="14"/>
        </w:rPr>
        <w:t>t</w:t>
      </w:r>
      <w:r w:rsidRPr="003C4790">
        <w:rPr>
          <w:rFonts w:ascii="Arial" w:hAnsi="Arial" w:cs="Arial"/>
          <w:sz w:val="14"/>
          <w:szCs w:val="14"/>
        </w:rPr>
        <w:t xml:space="preserve">ler için yapılacak yurt içi/yurt dışı seyahatlere toplam </w:t>
      </w:r>
      <w:r w:rsidR="002E3C58" w:rsidRPr="003C4790">
        <w:rPr>
          <w:rFonts w:ascii="Arial" w:hAnsi="Arial" w:cs="Arial"/>
          <w:sz w:val="14"/>
          <w:szCs w:val="14"/>
        </w:rPr>
        <w:t>1</w:t>
      </w:r>
      <w:r w:rsidR="004E5D08" w:rsidRPr="003C4790">
        <w:rPr>
          <w:rFonts w:ascii="Arial" w:hAnsi="Arial" w:cs="Arial"/>
          <w:sz w:val="14"/>
          <w:szCs w:val="14"/>
        </w:rPr>
        <w:t>75</w:t>
      </w:r>
      <w:r w:rsidRPr="003C4790">
        <w:rPr>
          <w:rFonts w:ascii="Arial" w:hAnsi="Arial" w:cs="Arial"/>
          <w:sz w:val="14"/>
          <w:szCs w:val="14"/>
        </w:rPr>
        <w:t>.000 TL’yi geçmemek şartıyla ödenek verilir.</w:t>
      </w:r>
    </w:p>
    <w:p w14:paraId="77CF9C62" w14:textId="6C6217AF" w:rsidR="0057468E" w:rsidRPr="003C4790" w:rsidRDefault="00E52611" w:rsidP="003C4790">
      <w:pPr>
        <w:pStyle w:val="WW-NormalWeb1"/>
        <w:spacing w:before="0" w:after="0"/>
        <w:ind w:right="-36"/>
        <w:jc w:val="both"/>
        <w:rPr>
          <w:rFonts w:ascii="Arial" w:hAnsi="Arial" w:cs="Arial"/>
          <w:b/>
          <w:sz w:val="14"/>
          <w:szCs w:val="14"/>
        </w:rPr>
      </w:pPr>
      <w:r w:rsidRPr="003C4790">
        <w:rPr>
          <w:rFonts w:ascii="Arial" w:hAnsi="Arial" w:cs="Arial"/>
          <w:b/>
          <w:sz w:val="14"/>
          <w:szCs w:val="14"/>
        </w:rPr>
        <w:t xml:space="preserve">(**) </w:t>
      </w:r>
      <w:r w:rsidRPr="003C4790">
        <w:rPr>
          <w:rFonts w:ascii="Arial" w:hAnsi="Arial" w:cs="Arial"/>
          <w:sz w:val="14"/>
          <w:szCs w:val="14"/>
        </w:rPr>
        <w:t>Projede yurt dışı araştırmacı yer alması halinde; yol masrafları bu bölüme, kişiye ödenecek ücret ise hizmet alımı faslına yazılmalıdır.</w:t>
      </w:r>
    </w:p>
    <w:p w14:paraId="326D5015" w14:textId="77777777" w:rsidR="003C4790" w:rsidRPr="003C4790" w:rsidRDefault="003C4790" w:rsidP="003C4790">
      <w:pPr>
        <w:pStyle w:val="WW-NormalWeb1"/>
        <w:spacing w:before="0" w:after="0"/>
        <w:ind w:right="-36"/>
        <w:jc w:val="both"/>
        <w:rPr>
          <w:rFonts w:ascii="Arial" w:hAnsi="Arial" w:cs="Arial"/>
          <w:b/>
          <w:sz w:val="14"/>
          <w:szCs w:val="14"/>
        </w:rPr>
      </w:pPr>
      <w:r w:rsidRPr="003873E7">
        <w:rPr>
          <w:rFonts w:ascii="Arial" w:hAnsi="Arial" w:cs="Arial"/>
          <w:b/>
          <w:sz w:val="14"/>
          <w:szCs w:val="14"/>
        </w:rPr>
        <w:t>(**</w:t>
      </w:r>
      <w:r>
        <w:rPr>
          <w:rFonts w:ascii="Arial" w:hAnsi="Arial" w:cs="Arial"/>
          <w:b/>
          <w:sz w:val="14"/>
          <w:szCs w:val="14"/>
        </w:rPr>
        <w:t>*</w:t>
      </w:r>
      <w:r w:rsidRPr="003873E7">
        <w:rPr>
          <w:rFonts w:ascii="Arial" w:hAnsi="Arial" w:cs="Arial"/>
          <w:b/>
          <w:sz w:val="14"/>
          <w:szCs w:val="14"/>
        </w:rPr>
        <w:t xml:space="preserve">) </w:t>
      </w:r>
      <w:r w:rsidRPr="003C4790">
        <w:rPr>
          <w:rFonts w:ascii="Arial" w:hAnsi="Arial" w:cs="Arial"/>
          <w:sz w:val="14"/>
          <w:szCs w:val="14"/>
        </w:rPr>
        <w:t>Kamu kurumları, Vakıf Üniversiteleri, TÜBİTAK enstitüleri ve 6550 kapsamındaki araştırma altyapılarında yürütülecek projelerde yurt içi alımlarda KDV dâhil bedeli yazılır ve desteklenir. Özel kuruluşlar tarafından yürütülecek projelerde ise KDV hariç bedel yazılır ve desteklenir.</w:t>
      </w:r>
    </w:p>
    <w:p w14:paraId="0A338AF7" w14:textId="77777777" w:rsidR="003C4790" w:rsidRPr="00115CC0" w:rsidRDefault="003C4790" w:rsidP="003A2064">
      <w:pPr>
        <w:pStyle w:val="WW-NormalWeb1"/>
        <w:spacing w:before="0" w:after="0"/>
        <w:contextualSpacing/>
        <w:jc w:val="both"/>
        <w:rPr>
          <w:rFonts w:ascii="Arial" w:hAnsi="Arial" w:cs="Arial"/>
          <w:sz w:val="14"/>
          <w:szCs w:val="14"/>
        </w:rPr>
      </w:pPr>
    </w:p>
    <w:p w14:paraId="72AF538F" w14:textId="2FF5B608" w:rsidR="00E01F37" w:rsidRDefault="00E01F37" w:rsidP="003A2064">
      <w:pPr>
        <w:pStyle w:val="WW-NormalWeb1"/>
        <w:spacing w:before="0" w:after="0"/>
        <w:contextualSpacing/>
        <w:jc w:val="both"/>
        <w:rPr>
          <w:rFonts w:ascii="Arial" w:hAnsi="Arial" w:cs="Arial"/>
          <w:sz w:val="18"/>
          <w:szCs w:val="18"/>
        </w:rPr>
      </w:pPr>
    </w:p>
    <w:p w14:paraId="00552E59" w14:textId="0387048D" w:rsidR="003C4790" w:rsidRDefault="003C4790" w:rsidP="003A2064">
      <w:pPr>
        <w:pStyle w:val="WW-NormalWeb1"/>
        <w:spacing w:before="0" w:after="0"/>
        <w:contextualSpacing/>
        <w:jc w:val="both"/>
        <w:rPr>
          <w:rFonts w:ascii="Arial" w:hAnsi="Arial" w:cs="Arial"/>
          <w:sz w:val="18"/>
          <w:szCs w:val="18"/>
        </w:rPr>
      </w:pPr>
    </w:p>
    <w:p w14:paraId="6DC63BF5" w14:textId="36061313" w:rsidR="003C4790" w:rsidRDefault="003C4790" w:rsidP="003A2064">
      <w:pPr>
        <w:pStyle w:val="WW-NormalWeb1"/>
        <w:spacing w:before="0" w:after="0"/>
        <w:contextualSpacing/>
        <w:jc w:val="both"/>
        <w:rPr>
          <w:rFonts w:ascii="Arial" w:hAnsi="Arial" w:cs="Arial"/>
          <w:sz w:val="18"/>
          <w:szCs w:val="18"/>
        </w:rPr>
      </w:pPr>
    </w:p>
    <w:p w14:paraId="2216837D" w14:textId="14972F5D" w:rsidR="003C4790" w:rsidRDefault="003C4790" w:rsidP="003A2064">
      <w:pPr>
        <w:pStyle w:val="WW-NormalWeb1"/>
        <w:spacing w:before="0" w:after="0"/>
        <w:contextualSpacing/>
        <w:jc w:val="both"/>
        <w:rPr>
          <w:rFonts w:ascii="Arial" w:hAnsi="Arial" w:cs="Arial"/>
          <w:sz w:val="18"/>
          <w:szCs w:val="18"/>
        </w:rPr>
      </w:pPr>
    </w:p>
    <w:p w14:paraId="0700B6DD" w14:textId="3121E4EE" w:rsidR="003C4790" w:rsidRDefault="003C4790" w:rsidP="003A2064">
      <w:pPr>
        <w:pStyle w:val="WW-NormalWeb1"/>
        <w:spacing w:before="0" w:after="0"/>
        <w:contextualSpacing/>
        <w:jc w:val="both"/>
        <w:rPr>
          <w:rFonts w:ascii="Arial" w:hAnsi="Arial" w:cs="Arial"/>
          <w:sz w:val="18"/>
          <w:szCs w:val="18"/>
        </w:rPr>
      </w:pPr>
    </w:p>
    <w:p w14:paraId="7C5846EA" w14:textId="339A1308" w:rsidR="003C4790" w:rsidRDefault="003C4790" w:rsidP="003A2064">
      <w:pPr>
        <w:pStyle w:val="WW-NormalWeb1"/>
        <w:spacing w:before="0" w:after="0"/>
        <w:contextualSpacing/>
        <w:jc w:val="both"/>
        <w:rPr>
          <w:rFonts w:ascii="Arial" w:hAnsi="Arial" w:cs="Arial"/>
          <w:sz w:val="18"/>
          <w:szCs w:val="18"/>
        </w:rPr>
      </w:pPr>
    </w:p>
    <w:p w14:paraId="38D8F1A6" w14:textId="77777777" w:rsidR="003C4790" w:rsidRDefault="003C4790" w:rsidP="003A2064">
      <w:pPr>
        <w:pStyle w:val="WW-NormalWeb1"/>
        <w:spacing w:before="0" w:after="0"/>
        <w:contextualSpacing/>
        <w:jc w:val="both"/>
        <w:rPr>
          <w:rFonts w:ascii="Arial" w:hAnsi="Arial" w:cs="Arial"/>
          <w:sz w:val="18"/>
          <w:szCs w:val="18"/>
        </w:rPr>
      </w:pPr>
    </w:p>
    <w:p w14:paraId="4B258DCF" w14:textId="77777777" w:rsidR="00D306D1" w:rsidRDefault="00D306D1" w:rsidP="003A2064">
      <w:pPr>
        <w:pStyle w:val="WW-NormalWeb1"/>
        <w:spacing w:before="0" w:after="0"/>
        <w:contextualSpacing/>
        <w:jc w:val="both"/>
        <w:rPr>
          <w:rFonts w:ascii="Arial" w:hAnsi="Arial" w:cs="Arial"/>
          <w:sz w:val="18"/>
          <w:szCs w:val="18"/>
        </w:rPr>
      </w:pPr>
    </w:p>
    <w:p w14:paraId="7ABE1796" w14:textId="77777777" w:rsidR="00D306D1" w:rsidRDefault="00D306D1" w:rsidP="003A2064">
      <w:pPr>
        <w:pStyle w:val="WW-NormalWeb1"/>
        <w:spacing w:before="0" w:after="0"/>
        <w:contextualSpacing/>
        <w:jc w:val="both"/>
        <w:rPr>
          <w:rFonts w:ascii="Arial" w:hAnsi="Arial" w:cs="Arial"/>
          <w:sz w:val="18"/>
          <w:szCs w:val="18"/>
        </w:rPr>
      </w:pPr>
    </w:p>
    <w:tbl>
      <w:tblPr>
        <w:tblW w:w="10348" w:type="dxa"/>
        <w:tblInd w:w="108" w:type="dxa"/>
        <w:tblLayout w:type="fixed"/>
        <w:tblLook w:val="0000" w:firstRow="0" w:lastRow="0" w:firstColumn="0" w:lastColumn="0" w:noHBand="0" w:noVBand="0"/>
      </w:tblPr>
      <w:tblGrid>
        <w:gridCol w:w="4253"/>
        <w:gridCol w:w="2268"/>
        <w:gridCol w:w="2126"/>
        <w:gridCol w:w="1701"/>
      </w:tblGrid>
      <w:tr w:rsidR="00D05B70" w:rsidRPr="00D05B70" w14:paraId="7813C30B" w14:textId="77777777" w:rsidTr="00AB69AB">
        <w:trPr>
          <w:trHeight w:val="264"/>
        </w:trPr>
        <w:tc>
          <w:tcPr>
            <w:tcW w:w="10348" w:type="dxa"/>
            <w:gridSpan w:val="4"/>
            <w:tcBorders>
              <w:top w:val="single" w:sz="8" w:space="0" w:color="000000"/>
              <w:left w:val="single" w:sz="8" w:space="0" w:color="000000"/>
              <w:bottom w:val="single" w:sz="8" w:space="0" w:color="000000"/>
              <w:right w:val="single" w:sz="8" w:space="0" w:color="000000"/>
            </w:tcBorders>
            <w:vAlign w:val="top"/>
          </w:tcPr>
          <w:p w14:paraId="6E8ED1CE" w14:textId="77777777" w:rsidR="00404A66" w:rsidRPr="00D05B70" w:rsidRDefault="00404A66" w:rsidP="00AB69AB">
            <w:pPr>
              <w:pStyle w:val="WW-NormalWeb1"/>
              <w:snapToGrid w:val="0"/>
              <w:spacing w:before="0" w:after="40" w:line="240" w:lineRule="auto"/>
              <w:contextualSpacing/>
              <w:jc w:val="center"/>
              <w:rPr>
                <w:rFonts w:ascii="Arial" w:hAnsi="Arial" w:cs="Arial"/>
                <w:b/>
                <w:sz w:val="18"/>
                <w:szCs w:val="18"/>
              </w:rPr>
            </w:pPr>
            <w:proofErr w:type="spellStart"/>
            <w:r w:rsidRPr="00D05B70">
              <w:rPr>
                <w:rFonts w:ascii="Arial" w:hAnsi="Arial" w:cs="Arial"/>
                <w:b/>
                <w:sz w:val="18"/>
                <w:szCs w:val="18"/>
              </w:rPr>
              <w:t>Bursiyer</w:t>
            </w:r>
            <w:proofErr w:type="spellEnd"/>
            <w:r w:rsidR="001D6C16" w:rsidRPr="00D05B70">
              <w:rPr>
                <w:rFonts w:ascii="Arial" w:hAnsi="Arial" w:cs="Arial"/>
                <w:b/>
                <w:sz w:val="18"/>
                <w:szCs w:val="18"/>
              </w:rPr>
              <w:t xml:space="preserve"> Ücretleri</w:t>
            </w:r>
            <w:r w:rsidRPr="00D05B70">
              <w:rPr>
                <w:rFonts w:ascii="Arial" w:hAnsi="Arial" w:cs="Arial"/>
                <w:b/>
                <w:sz w:val="18"/>
                <w:szCs w:val="18"/>
              </w:rPr>
              <w:t xml:space="preserve"> (*)</w:t>
            </w:r>
            <w:r w:rsidR="00931377" w:rsidRPr="00D05B70">
              <w:rPr>
                <w:rFonts w:ascii="Arial" w:hAnsi="Arial" w:cs="Arial"/>
                <w:b/>
                <w:sz w:val="18"/>
                <w:szCs w:val="18"/>
              </w:rPr>
              <w:t xml:space="preserve"> (05.4)</w:t>
            </w:r>
          </w:p>
        </w:tc>
      </w:tr>
      <w:tr w:rsidR="00D05B70" w:rsidRPr="00D05B70" w14:paraId="6E95F0E4" w14:textId="77777777" w:rsidTr="009669EC">
        <w:trPr>
          <w:trHeight w:val="227"/>
        </w:trPr>
        <w:tc>
          <w:tcPr>
            <w:tcW w:w="4253" w:type="dxa"/>
            <w:tcBorders>
              <w:top w:val="single" w:sz="8" w:space="0" w:color="000000"/>
              <w:left w:val="single" w:sz="8" w:space="0" w:color="000000"/>
              <w:bottom w:val="single" w:sz="8" w:space="0" w:color="000000"/>
              <w:right w:val="single" w:sz="8" w:space="0" w:color="000000"/>
            </w:tcBorders>
            <w:vAlign w:val="top"/>
          </w:tcPr>
          <w:p w14:paraId="292E7CE7"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Niteliği</w:t>
            </w:r>
          </w:p>
          <w:p w14:paraId="777A5FCA"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sz w:val="16"/>
                <w:szCs w:val="16"/>
              </w:rPr>
              <w:t>(</w:t>
            </w:r>
            <w:r w:rsidR="00931377" w:rsidRPr="00AB69AB">
              <w:rPr>
                <w:rFonts w:ascii="Arial" w:hAnsi="Arial" w:cs="Arial"/>
                <w:sz w:val="16"/>
                <w:szCs w:val="16"/>
              </w:rPr>
              <w:t>Lisans/</w:t>
            </w:r>
            <w:r w:rsidRPr="00AB69AB">
              <w:rPr>
                <w:rFonts w:ascii="Arial" w:hAnsi="Arial" w:cs="Arial"/>
                <w:sz w:val="16"/>
                <w:szCs w:val="16"/>
              </w:rPr>
              <w:t>Y. Lisans/Doktora/Doktora Sonrası Araştırmacı)</w:t>
            </w:r>
          </w:p>
        </w:tc>
        <w:tc>
          <w:tcPr>
            <w:tcW w:w="2268" w:type="dxa"/>
            <w:tcBorders>
              <w:top w:val="single" w:sz="8" w:space="0" w:color="000000"/>
              <w:left w:val="single" w:sz="8" w:space="0" w:color="000000"/>
              <w:bottom w:val="single" w:sz="8" w:space="0" w:color="000000"/>
              <w:right w:val="single" w:sz="8" w:space="0" w:color="000000"/>
            </w:tcBorders>
            <w:vAlign w:val="top"/>
          </w:tcPr>
          <w:p w14:paraId="2CB9B93A"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Projede Yer Alma Süresi (ay)</w:t>
            </w:r>
          </w:p>
        </w:tc>
        <w:tc>
          <w:tcPr>
            <w:tcW w:w="2126" w:type="dxa"/>
            <w:tcBorders>
              <w:top w:val="single" w:sz="8" w:space="0" w:color="000000"/>
              <w:left w:val="single" w:sz="8" w:space="0" w:color="000000"/>
              <w:bottom w:val="single" w:sz="8" w:space="0" w:color="000000"/>
              <w:right w:val="single" w:sz="8" w:space="0" w:color="000000"/>
            </w:tcBorders>
            <w:vAlign w:val="top"/>
          </w:tcPr>
          <w:p w14:paraId="6C03AED3"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Burs Miktarı</w:t>
            </w:r>
            <w:r w:rsidR="00D57AEA">
              <w:rPr>
                <w:rFonts w:ascii="Arial" w:hAnsi="Arial" w:cs="Arial"/>
                <w:b/>
                <w:sz w:val="16"/>
                <w:szCs w:val="16"/>
              </w:rPr>
              <w:t xml:space="preserve">                        </w:t>
            </w:r>
            <w:r w:rsidRPr="00AB69AB">
              <w:rPr>
                <w:rFonts w:ascii="Arial" w:hAnsi="Arial" w:cs="Arial"/>
                <w:b/>
                <w:sz w:val="16"/>
                <w:szCs w:val="16"/>
              </w:rPr>
              <w:t xml:space="preserve"> (TL/ay)</w:t>
            </w:r>
          </w:p>
        </w:tc>
        <w:tc>
          <w:tcPr>
            <w:tcW w:w="1701" w:type="dxa"/>
            <w:tcBorders>
              <w:top w:val="single" w:sz="8" w:space="0" w:color="000000"/>
              <w:left w:val="single" w:sz="8" w:space="0" w:color="000000"/>
              <w:bottom w:val="single" w:sz="8" w:space="0" w:color="000000"/>
              <w:right w:val="single" w:sz="8" w:space="0" w:color="000000"/>
            </w:tcBorders>
            <w:vAlign w:val="top"/>
          </w:tcPr>
          <w:p w14:paraId="6456BCCD"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Toplam</w:t>
            </w:r>
            <w:r w:rsidR="00D57AEA">
              <w:rPr>
                <w:rFonts w:ascii="Arial" w:hAnsi="Arial" w:cs="Arial"/>
                <w:b/>
                <w:sz w:val="16"/>
                <w:szCs w:val="16"/>
              </w:rPr>
              <w:t xml:space="preserve">                          </w:t>
            </w:r>
            <w:r w:rsidRPr="00AB69AB">
              <w:rPr>
                <w:rFonts w:ascii="Arial" w:hAnsi="Arial" w:cs="Arial"/>
                <w:b/>
                <w:sz w:val="16"/>
                <w:szCs w:val="16"/>
              </w:rPr>
              <w:t xml:space="preserve"> (TL)</w:t>
            </w:r>
          </w:p>
        </w:tc>
      </w:tr>
      <w:tr w:rsidR="00D05B70" w:rsidRPr="00D05B70" w14:paraId="6166F645" w14:textId="77777777" w:rsidTr="009669EC">
        <w:trPr>
          <w:trHeight w:val="227"/>
        </w:trPr>
        <w:tc>
          <w:tcPr>
            <w:tcW w:w="4253"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Lisans Öğrencisi</w:t>
            </w:r>
          </w:p>
        </w:tc>
        <w:tc>
          <w:tcPr>
            <w:tcW w:w="2268"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48</w:t>
            </w:r>
          </w:p>
        </w:tc>
        <w:tc>
          <w:tcPr>
            <w:tcW w:w="2126"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6.000</w:t>
            </w:r>
          </w:p>
        </w:tc>
        <w:tc>
          <w:tcPr>
            <w:tcW w:w="1701" w:type="dxa"/>
            <w:tcBorders>
              <w:top w:val="single" w:sz="8" w:space="0" w:color="000000"/>
              <w:left w:val="single" w:sz="8" w:space="0" w:color="000000"/>
              <w:bottom w:val="single" w:sz="4"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288.000</w:t>
            </w:r>
          </w:p>
        </w:tc>
      </w:tr>
      <w:tr w:rsidR="00D05B70" w:rsidRPr="00D05B70" w14:paraId="541C4EB6" w14:textId="77777777" w:rsidTr="009669EC">
        <w:trPr>
          <w:trHeight w:val="227"/>
        </w:trPr>
        <w:tc>
          <w:tcPr>
            <w:tcW w:w="4253"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Yüksek Lisans Öğrencisi (çalışmayan)</w:t>
            </w:r>
          </w:p>
        </w:tc>
        <w:tc>
          <w:tcPr>
            <w:tcW w:w="2268"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24</w:t>
            </w:r>
          </w:p>
        </w:tc>
        <w:tc>
          <w:tcPr>
            <w:tcW w:w="2126" w:type="dxa"/>
            <w:tcBorders>
              <w:top w:val="single" w:sz="4" w:space="0" w:color="000000"/>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22.500</w:t>
            </w:r>
          </w:p>
        </w:tc>
        <w:tc>
          <w:tcPr>
            <w:tcW w:w="1701"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sz w:val="14"/>
              </w:rPr>
              <w:t>540.000</w:t>
            </w:r>
          </w:p>
        </w:tc>
      </w:tr>
      <w:tr w:rsidR="00D05B70" w:rsidRPr="00D05B70" w14:paraId="739A79B3" w14:textId="77777777" w:rsidTr="009669EC">
        <w:trPr>
          <w:trHeight w:val="227"/>
        </w:trPr>
        <w:tc>
          <w:tcPr>
            <w:tcW w:w="8647" w:type="dxa"/>
            <w:gridSpan w:val="3"/>
            <w:tcBorders>
              <w:top w:val="single" w:sz="8" w:space="0" w:color="000000"/>
              <w:left w:val="single" w:sz="8" w:space="0" w:color="000000"/>
              <w:bottom w:val="single" w:sz="8" w:space="0" w:color="000000"/>
              <w:right w:val="single" w:sz="8" w:space="0" w:color="000000"/>
            </w:tcBorders>
            <w:vAlign w:val="top"/>
          </w:tcPr>
          <w:p>
            <w:pPr>
              <w:spacing w:after="40" w:before="0" w:line="240" w:lineRule="auto"/>
            </w:pPr>
          </w:p>
        </w:tc>
        <w:tc>
          <w:tcPr>
            <w:tcW w:w="1701" w:type="dxa"/>
            <w:tcBorders>
              <w:top w:val="single" w:sz="8" w:space="0" w:color="000000"/>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4"/>
              </w:rPr>
              <w:t>828.000</w:t>
            </w:r>
          </w:p>
        </w:tc>
      </w:tr>
    </w:tbl>
    <w:p w14:paraId="083BC34A" w14:textId="77777777" w:rsidR="00404A66" w:rsidRPr="0037664D" w:rsidRDefault="00404A66" w:rsidP="003A2064">
      <w:pPr>
        <w:pStyle w:val="WW-NormalWeb1"/>
        <w:spacing w:before="0" w:after="0"/>
        <w:contextualSpacing/>
        <w:jc w:val="both"/>
        <w:rPr>
          <w:rFonts w:ascii="Arial" w:hAnsi="Arial" w:cs="Arial"/>
          <w:sz w:val="14"/>
          <w:szCs w:val="14"/>
        </w:rPr>
      </w:pPr>
      <w:r w:rsidRPr="0037664D">
        <w:rPr>
          <w:rFonts w:ascii="Arial" w:hAnsi="Arial" w:cs="Arial"/>
          <w:b/>
          <w:sz w:val="14"/>
          <w:szCs w:val="14"/>
        </w:rPr>
        <w:t>(*)</w:t>
      </w:r>
      <w:r w:rsidR="00D05B70" w:rsidRPr="0037664D">
        <w:rPr>
          <w:rFonts w:ascii="Arial" w:hAnsi="Arial" w:cs="Arial"/>
          <w:sz w:val="14"/>
          <w:szCs w:val="14"/>
        </w:rPr>
        <w:t xml:space="preserve"> </w:t>
      </w:r>
      <w:proofErr w:type="spellStart"/>
      <w:r w:rsidR="00803493" w:rsidRPr="0037664D">
        <w:rPr>
          <w:rFonts w:ascii="Arial" w:hAnsi="Arial" w:cs="Arial"/>
          <w:sz w:val="14"/>
          <w:szCs w:val="14"/>
        </w:rPr>
        <w:t>Bursiyer</w:t>
      </w:r>
      <w:proofErr w:type="spellEnd"/>
      <w:r w:rsidR="00803493" w:rsidRPr="0037664D">
        <w:rPr>
          <w:rFonts w:ascii="Arial" w:hAnsi="Arial" w:cs="Arial"/>
          <w:sz w:val="14"/>
          <w:szCs w:val="14"/>
        </w:rPr>
        <w:t>(</w:t>
      </w:r>
      <w:proofErr w:type="spellStart"/>
      <w:r w:rsidR="00803493" w:rsidRPr="0037664D">
        <w:rPr>
          <w:rFonts w:ascii="Arial" w:hAnsi="Arial" w:cs="Arial"/>
          <w:sz w:val="14"/>
          <w:szCs w:val="14"/>
        </w:rPr>
        <w:t>ler</w:t>
      </w:r>
      <w:proofErr w:type="spellEnd"/>
      <w:r w:rsidR="00803493" w:rsidRPr="0037664D">
        <w:rPr>
          <w:rFonts w:ascii="Arial" w:hAnsi="Arial" w:cs="Arial"/>
          <w:sz w:val="14"/>
          <w:szCs w:val="14"/>
        </w:rPr>
        <w:t xml:space="preserve">)in projede yapacağı faaliyet ile ilgili ayrıntılı bilgi ek sayfada </w:t>
      </w:r>
      <w:r w:rsidR="00E16795" w:rsidRPr="0037664D">
        <w:rPr>
          <w:rFonts w:ascii="Arial" w:hAnsi="Arial" w:cs="Arial"/>
          <w:sz w:val="14"/>
          <w:szCs w:val="14"/>
        </w:rPr>
        <w:t>verilir</w:t>
      </w:r>
      <w:r w:rsidR="00803493" w:rsidRPr="0037664D">
        <w:rPr>
          <w:rFonts w:ascii="Arial" w:hAnsi="Arial" w:cs="Arial"/>
          <w:sz w:val="14"/>
          <w:szCs w:val="14"/>
        </w:rPr>
        <w:t xml:space="preserve">. Projede yer alacak </w:t>
      </w:r>
      <w:proofErr w:type="spellStart"/>
      <w:r w:rsidR="00803493" w:rsidRPr="0037664D">
        <w:rPr>
          <w:rFonts w:ascii="Arial" w:hAnsi="Arial" w:cs="Arial"/>
          <w:sz w:val="14"/>
          <w:szCs w:val="14"/>
        </w:rPr>
        <w:t>bursiyer</w:t>
      </w:r>
      <w:proofErr w:type="spellEnd"/>
      <w:r w:rsidR="00803493" w:rsidRPr="0037664D">
        <w:rPr>
          <w:rFonts w:ascii="Arial" w:hAnsi="Arial" w:cs="Arial"/>
          <w:sz w:val="14"/>
          <w:szCs w:val="14"/>
        </w:rPr>
        <w:t>(</w:t>
      </w:r>
      <w:proofErr w:type="spellStart"/>
      <w:r w:rsidR="00803493" w:rsidRPr="0037664D">
        <w:rPr>
          <w:rFonts w:ascii="Arial" w:hAnsi="Arial" w:cs="Arial"/>
          <w:sz w:val="14"/>
          <w:szCs w:val="14"/>
        </w:rPr>
        <w:t>ler</w:t>
      </w:r>
      <w:proofErr w:type="spellEnd"/>
      <w:r w:rsidR="00803493" w:rsidRPr="0037664D">
        <w:rPr>
          <w:rFonts w:ascii="Arial" w:hAnsi="Arial" w:cs="Arial"/>
          <w:sz w:val="14"/>
          <w:szCs w:val="14"/>
        </w:rPr>
        <w:t>)in eğitim alanlarının veya tez konularının proje konusunun ilgili olduğu alan(</w:t>
      </w:r>
      <w:proofErr w:type="spellStart"/>
      <w:r w:rsidR="00803493" w:rsidRPr="0037664D">
        <w:rPr>
          <w:rFonts w:ascii="Arial" w:hAnsi="Arial" w:cs="Arial"/>
          <w:sz w:val="14"/>
          <w:szCs w:val="14"/>
        </w:rPr>
        <w:t>lar</w:t>
      </w:r>
      <w:proofErr w:type="spellEnd"/>
      <w:r w:rsidR="00803493" w:rsidRPr="0037664D">
        <w:rPr>
          <w:rFonts w:ascii="Arial" w:hAnsi="Arial" w:cs="Arial"/>
          <w:sz w:val="14"/>
          <w:szCs w:val="14"/>
        </w:rPr>
        <w:t xml:space="preserve">)da olması </w:t>
      </w:r>
      <w:r w:rsidR="00E642A4" w:rsidRPr="0037664D">
        <w:rPr>
          <w:rFonts w:ascii="Arial" w:hAnsi="Arial" w:cs="Arial"/>
          <w:sz w:val="14"/>
          <w:szCs w:val="14"/>
        </w:rPr>
        <w:t>beklenmektedir.</w:t>
      </w:r>
      <w:r w:rsidR="00803493" w:rsidRPr="0037664D">
        <w:rPr>
          <w:rFonts w:ascii="Arial" w:hAnsi="Arial" w:cs="Arial"/>
          <w:sz w:val="14"/>
          <w:szCs w:val="14"/>
        </w:rPr>
        <w:t xml:space="preserve"> </w:t>
      </w:r>
      <w:proofErr w:type="spellStart"/>
      <w:r w:rsidRPr="0037664D">
        <w:rPr>
          <w:rFonts w:ascii="Arial" w:hAnsi="Arial" w:cs="Arial"/>
          <w:sz w:val="14"/>
          <w:szCs w:val="14"/>
        </w:rPr>
        <w:t>Bursiyerler</w:t>
      </w:r>
      <w:proofErr w:type="spellEnd"/>
      <w:r w:rsidRPr="0037664D">
        <w:rPr>
          <w:rFonts w:ascii="Arial" w:hAnsi="Arial" w:cs="Arial"/>
          <w:sz w:val="14"/>
          <w:szCs w:val="14"/>
        </w:rPr>
        <w:t xml:space="preserve"> aynı anda birden fazla projede yer alamazlar. </w:t>
      </w:r>
      <w:proofErr w:type="spellStart"/>
      <w:r w:rsidR="00C94D0B" w:rsidRPr="0037664D">
        <w:rPr>
          <w:rFonts w:ascii="Arial" w:hAnsi="Arial" w:cs="Arial"/>
          <w:sz w:val="14"/>
          <w:szCs w:val="14"/>
        </w:rPr>
        <w:t>BİDEB’den</w:t>
      </w:r>
      <w:proofErr w:type="spellEnd"/>
      <w:r w:rsidR="00C94D0B" w:rsidRPr="0037664D">
        <w:rPr>
          <w:rFonts w:ascii="Arial" w:hAnsi="Arial" w:cs="Arial"/>
          <w:sz w:val="14"/>
          <w:szCs w:val="14"/>
        </w:rPr>
        <w:t xml:space="preserve"> kısmi burs alanlara projeden ayrıca burs ödemesi yapılmaz.</w:t>
      </w:r>
    </w:p>
    <w:p w14:paraId="77BF99B6" w14:textId="77777777" w:rsidR="003217D6" w:rsidRPr="0037664D" w:rsidRDefault="003217D6" w:rsidP="003A2064">
      <w:pPr>
        <w:pStyle w:val="WW-NormalWeb1"/>
        <w:spacing w:before="0" w:after="0"/>
        <w:contextualSpacing/>
        <w:jc w:val="both"/>
        <w:rPr>
          <w:rFonts w:ascii="Arial" w:hAnsi="Arial" w:cs="Arial"/>
          <w:sz w:val="14"/>
          <w:szCs w:val="14"/>
        </w:rPr>
      </w:pPr>
    </w:p>
    <w:p w14:paraId="0C78E54A" w14:textId="77777777" w:rsidR="00B0368C" w:rsidRPr="003873E7" w:rsidRDefault="00B0368C" w:rsidP="00B0368C">
      <w:pPr>
        <w:widowControl/>
        <w:suppressAutoHyphens w:val="0"/>
        <w:ind w:right="-603"/>
        <w:jc w:val="both"/>
        <w:textAlignment w:val="baseline"/>
        <w:rPr>
          <w:rFonts w:ascii="Arial" w:hAnsi="Arial" w:cs="Arial"/>
          <w:sz w:val="14"/>
          <w:szCs w:val="14"/>
          <w:lang w:val="tr-TR"/>
        </w:rPr>
      </w:pPr>
      <w:r w:rsidRPr="003873E7">
        <w:rPr>
          <w:rFonts w:ascii="Arial" w:hAnsi="Arial" w:cs="Arial"/>
          <w:sz w:val="14"/>
          <w:szCs w:val="14"/>
          <w:lang w:val="tr-TR"/>
        </w:rPr>
        <w:t xml:space="preserve">Lisans </w:t>
      </w:r>
      <w:proofErr w:type="spellStart"/>
      <w:r w:rsidRPr="003873E7">
        <w:rPr>
          <w:rFonts w:ascii="Arial" w:hAnsi="Arial" w:cs="Arial"/>
          <w:sz w:val="14"/>
          <w:szCs w:val="14"/>
          <w:lang w:val="tr-TR"/>
        </w:rPr>
        <w:t>bursiyeri</w:t>
      </w:r>
      <w:proofErr w:type="spellEnd"/>
      <w:r w:rsidRPr="003873E7">
        <w:rPr>
          <w:rFonts w:ascii="Arial" w:hAnsi="Arial" w:cs="Arial"/>
          <w:sz w:val="14"/>
          <w:szCs w:val="14"/>
          <w:lang w:val="tr-TR"/>
        </w:rPr>
        <w:t xml:space="preserve"> olmak için </w:t>
      </w:r>
      <w:proofErr w:type="gramStart"/>
      <w:r w:rsidRPr="003873E7">
        <w:rPr>
          <w:rFonts w:ascii="Arial" w:hAnsi="Arial" w:cs="Arial"/>
          <w:sz w:val="14"/>
          <w:szCs w:val="14"/>
          <w:lang w:val="tr-TR"/>
        </w:rPr>
        <w:t>Türkiye’de kurulu</w:t>
      </w:r>
      <w:proofErr w:type="gramEnd"/>
      <w:r w:rsidRPr="003873E7">
        <w:rPr>
          <w:rFonts w:ascii="Arial" w:hAnsi="Arial" w:cs="Arial"/>
          <w:sz w:val="14"/>
          <w:szCs w:val="14"/>
          <w:lang w:val="tr-TR"/>
        </w:rPr>
        <w:t xml:space="preserve"> bir yükseköğretim kurumunun lisans </w:t>
      </w:r>
      <w:r>
        <w:rPr>
          <w:rFonts w:ascii="Arial" w:hAnsi="Arial" w:cs="Arial"/>
          <w:sz w:val="14"/>
          <w:szCs w:val="14"/>
          <w:lang w:val="tr-TR"/>
        </w:rPr>
        <w:t xml:space="preserve">öğrenci </w:t>
      </w:r>
      <w:r w:rsidRPr="003873E7">
        <w:rPr>
          <w:rFonts w:ascii="Arial" w:hAnsi="Arial" w:cs="Arial"/>
          <w:sz w:val="14"/>
          <w:szCs w:val="14"/>
          <w:lang w:val="tr-TR"/>
        </w:rPr>
        <w:t xml:space="preserve">programında </w:t>
      </w:r>
      <w:r w:rsidRPr="00E65790">
        <w:rPr>
          <w:rFonts w:ascii="Arial" w:hAnsi="Arial" w:cs="Arial"/>
          <w:sz w:val="14"/>
          <w:szCs w:val="14"/>
          <w:lang w:val="tr-TR"/>
        </w:rPr>
        <w:t xml:space="preserve"> (özel öğrenciler ve</w:t>
      </w:r>
      <w:r>
        <w:rPr>
          <w:rFonts w:ascii="Arial" w:hAnsi="Arial" w:cs="Arial"/>
          <w:sz w:val="14"/>
          <w:szCs w:val="14"/>
          <w:lang w:val="tr-TR"/>
        </w:rPr>
        <w:t xml:space="preserve"> </w:t>
      </w:r>
      <w:r w:rsidRPr="00E65790">
        <w:rPr>
          <w:rFonts w:ascii="Arial" w:hAnsi="Arial" w:cs="Arial"/>
          <w:sz w:val="14"/>
          <w:szCs w:val="14"/>
          <w:lang w:val="tr-TR"/>
        </w:rPr>
        <w:t>hazırlık öğrencileri hariç)</w:t>
      </w:r>
      <w:r w:rsidRPr="003873E7">
        <w:rPr>
          <w:rFonts w:ascii="Arial" w:hAnsi="Arial" w:cs="Arial"/>
          <w:sz w:val="14"/>
          <w:szCs w:val="14"/>
          <w:lang w:val="tr-TR"/>
        </w:rPr>
        <w:t xml:space="preserve"> olmak, herhangi bir kuruluşta ücret karşılığı çalışmamak gerekmektedir. Bir projede aynı anda en fazla </w:t>
      </w:r>
      <w:r>
        <w:rPr>
          <w:rFonts w:ascii="Arial" w:hAnsi="Arial" w:cs="Arial"/>
          <w:sz w:val="14"/>
          <w:szCs w:val="14"/>
          <w:lang w:val="tr-TR"/>
        </w:rPr>
        <w:t>4</w:t>
      </w:r>
      <w:r w:rsidRPr="003873E7">
        <w:rPr>
          <w:rFonts w:ascii="Arial" w:hAnsi="Arial" w:cs="Arial"/>
          <w:sz w:val="14"/>
          <w:szCs w:val="14"/>
          <w:lang w:val="tr-TR"/>
        </w:rPr>
        <w:t xml:space="preserve"> lisans öğrencisi </w:t>
      </w:r>
      <w:proofErr w:type="spellStart"/>
      <w:r w:rsidRPr="003873E7">
        <w:rPr>
          <w:rFonts w:ascii="Arial" w:hAnsi="Arial" w:cs="Arial"/>
          <w:sz w:val="14"/>
          <w:szCs w:val="14"/>
          <w:lang w:val="tr-TR"/>
        </w:rPr>
        <w:t>bursiyer</w:t>
      </w:r>
      <w:proofErr w:type="spellEnd"/>
      <w:r w:rsidRPr="003873E7">
        <w:rPr>
          <w:rFonts w:ascii="Arial" w:hAnsi="Arial" w:cs="Arial"/>
          <w:sz w:val="14"/>
          <w:szCs w:val="14"/>
          <w:lang w:val="tr-TR"/>
        </w:rPr>
        <w:t xml:space="preserve"> olarak yer alabilir.</w:t>
      </w:r>
    </w:p>
    <w:p w14:paraId="1500F943" w14:textId="77777777" w:rsidR="00B0368C" w:rsidRDefault="00B0368C" w:rsidP="003A2064">
      <w:pPr>
        <w:widowControl/>
        <w:tabs>
          <w:tab w:val="left" w:pos="360"/>
        </w:tabs>
        <w:suppressAutoHyphens w:val="0"/>
        <w:autoSpaceDE w:val="0"/>
        <w:contextualSpacing/>
        <w:jc w:val="center"/>
        <w:rPr>
          <w:rFonts w:ascii="Arial" w:hAnsi="Arial" w:cs="Arial"/>
          <w:b/>
          <w:bCs/>
          <w:sz w:val="18"/>
          <w:szCs w:val="18"/>
          <w:lang w:val="tr-TR"/>
        </w:rPr>
      </w:pPr>
    </w:p>
    <w:p w14:paraId="61674DB7" w14:textId="77777777" w:rsidR="003A2064" w:rsidRPr="00D05B70" w:rsidRDefault="003A2064" w:rsidP="003A2064">
      <w:pPr>
        <w:widowControl/>
        <w:tabs>
          <w:tab w:val="left" w:pos="360"/>
        </w:tabs>
        <w:suppressAutoHyphens w:val="0"/>
        <w:autoSpaceDE w:val="0"/>
        <w:contextualSpacing/>
        <w:jc w:val="center"/>
        <w:rPr>
          <w:rFonts w:ascii="Arial" w:hAnsi="Arial" w:cs="Arial"/>
          <w:b/>
          <w:bCs/>
          <w:sz w:val="18"/>
          <w:szCs w:val="18"/>
          <w:u w:val="single"/>
          <w:lang w:val="tr-TR"/>
        </w:rPr>
      </w:pPr>
    </w:p>
    <w:p w14:paraId="531D3F2B" w14:textId="77777777" w:rsidR="00A75653" w:rsidRDefault="00A75653" w:rsidP="00A75653">
      <w:pPr>
        <w:widowControl/>
        <w:tabs>
          <w:tab w:val="left" w:pos="360"/>
        </w:tabs>
        <w:suppressAutoHyphens w:val="0"/>
        <w:autoSpaceDE w:val="0"/>
        <w:jc w:val="center"/>
        <w:rPr>
          <w:rFonts w:ascii="Arial" w:hAnsi="Arial" w:cs="Arial"/>
          <w:b/>
          <w:bCs/>
          <w:sz w:val="18"/>
          <w:szCs w:val="18"/>
          <w:lang w:val="tr-TR"/>
        </w:rPr>
      </w:pPr>
      <w:r>
        <w:rPr>
          <w:rFonts w:ascii="Arial" w:hAnsi="Arial" w:cs="Arial"/>
          <w:b/>
          <w:bCs/>
          <w:sz w:val="18"/>
          <w:szCs w:val="18"/>
          <w:lang w:val="tr-TR"/>
        </w:rPr>
        <w:t>Burs Miktarı Üst Sınırları</w:t>
      </w:r>
    </w:p>
    <w:tbl>
      <w:tblPr>
        <w:tblW w:w="1037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2551"/>
        <w:gridCol w:w="3289"/>
      </w:tblGrid>
      <w:tr w:rsidR="00CF758B" w14:paraId="75AD4FE7" w14:textId="77777777" w:rsidTr="00F65B5B">
        <w:trPr>
          <w:trHeight w:val="229"/>
        </w:trPr>
        <w:tc>
          <w:tcPr>
            <w:tcW w:w="4537" w:type="dxa"/>
            <w:tcBorders>
              <w:top w:val="single" w:sz="4" w:space="0" w:color="auto"/>
              <w:left w:val="single" w:sz="4" w:space="0" w:color="auto"/>
              <w:bottom w:val="single" w:sz="4" w:space="0" w:color="auto"/>
              <w:right w:val="single" w:sz="4" w:space="0" w:color="auto"/>
            </w:tcBorders>
            <w:vAlign w:val="top"/>
            <w:hideMark/>
          </w:tcPr>
          <w:p w14:paraId="240D3EB9" w14:textId="77777777" w:rsidR="00CF758B" w:rsidRDefault="00CF758B" w:rsidP="00F65B5B">
            <w:pPr>
              <w:widowControl/>
              <w:suppressAutoHyphens w:val="0"/>
              <w:autoSpaceDE w:val="0"/>
              <w:autoSpaceDN w:val="0"/>
              <w:adjustRightInd w:val="0"/>
              <w:spacing w:after="40" w:line="240" w:lineRule="auto"/>
              <w:jc w:val="center"/>
              <w:rPr>
                <w:rFonts w:ascii="Arial" w:hAnsi="Arial" w:cs="Arial"/>
                <w:b/>
                <w:bCs/>
                <w:sz w:val="16"/>
                <w:szCs w:val="16"/>
                <w:lang w:val="tr-TR"/>
              </w:rPr>
            </w:pPr>
            <w:r>
              <w:rPr>
                <w:rFonts w:ascii="Arial" w:hAnsi="Arial" w:cs="Arial"/>
                <w:b/>
                <w:bCs/>
                <w:sz w:val="16"/>
                <w:szCs w:val="16"/>
                <w:lang w:val="tr-TR"/>
              </w:rPr>
              <w:t>Niteliği</w:t>
            </w:r>
          </w:p>
        </w:tc>
        <w:tc>
          <w:tcPr>
            <w:tcW w:w="2551" w:type="dxa"/>
            <w:tcBorders>
              <w:top w:val="single" w:sz="4" w:space="0" w:color="auto"/>
              <w:left w:val="single" w:sz="4" w:space="0" w:color="auto"/>
              <w:bottom w:val="single" w:sz="4" w:space="0" w:color="auto"/>
              <w:right w:val="single" w:sz="4" w:space="0" w:color="auto"/>
            </w:tcBorders>
            <w:vAlign w:val="top"/>
            <w:hideMark/>
          </w:tcPr>
          <w:p w14:paraId="2B2BFA7A" w14:textId="77777777" w:rsidR="00CF758B" w:rsidRDefault="00CF758B" w:rsidP="00F65B5B">
            <w:pPr>
              <w:widowControl/>
              <w:suppressAutoHyphens w:val="0"/>
              <w:autoSpaceDE w:val="0"/>
              <w:autoSpaceDN w:val="0"/>
              <w:adjustRightInd w:val="0"/>
              <w:spacing w:after="40" w:line="240" w:lineRule="auto"/>
              <w:jc w:val="center"/>
              <w:rPr>
                <w:rFonts w:ascii="Arial" w:hAnsi="Arial" w:cs="Arial"/>
                <w:sz w:val="16"/>
                <w:szCs w:val="16"/>
                <w:lang w:val="tr-TR"/>
              </w:rPr>
            </w:pPr>
            <w:r>
              <w:rPr>
                <w:rFonts w:ascii="Arial" w:hAnsi="Arial" w:cs="Arial"/>
                <w:b/>
                <w:sz w:val="16"/>
                <w:szCs w:val="16"/>
                <w:lang w:val="tr-TR"/>
              </w:rPr>
              <w:t>Ücret Karşılığı Çalışmıyor İse</w:t>
            </w:r>
          </w:p>
        </w:tc>
        <w:tc>
          <w:tcPr>
            <w:tcW w:w="3289" w:type="dxa"/>
            <w:tcBorders>
              <w:top w:val="single" w:sz="4" w:space="0" w:color="auto"/>
              <w:left w:val="single" w:sz="4" w:space="0" w:color="auto"/>
              <w:bottom w:val="single" w:sz="4" w:space="0" w:color="auto"/>
              <w:right w:val="single" w:sz="4" w:space="0" w:color="auto"/>
            </w:tcBorders>
            <w:vAlign w:val="top"/>
            <w:hideMark/>
          </w:tcPr>
          <w:p w14:paraId="5134E7CC" w14:textId="77777777" w:rsidR="00CF758B" w:rsidRDefault="00CF758B" w:rsidP="00F65B5B">
            <w:pPr>
              <w:widowControl/>
              <w:suppressAutoHyphens w:val="0"/>
              <w:autoSpaceDE w:val="0"/>
              <w:autoSpaceDN w:val="0"/>
              <w:adjustRightInd w:val="0"/>
              <w:spacing w:after="40" w:line="240" w:lineRule="auto"/>
              <w:jc w:val="center"/>
              <w:rPr>
                <w:rFonts w:ascii="Arial" w:hAnsi="Arial" w:cs="Arial"/>
                <w:sz w:val="16"/>
                <w:szCs w:val="16"/>
                <w:lang w:val="tr-TR"/>
              </w:rPr>
            </w:pPr>
            <w:r>
              <w:rPr>
                <w:rFonts w:ascii="Arial" w:hAnsi="Arial" w:cs="Arial"/>
                <w:b/>
                <w:sz w:val="16"/>
                <w:szCs w:val="16"/>
                <w:lang w:val="tr-TR"/>
              </w:rPr>
              <w:t>Ücretli Çalışıyor İse</w:t>
            </w:r>
          </w:p>
        </w:tc>
      </w:tr>
      <w:tr w:rsidR="00767C1E" w14:paraId="21A4FB67" w14:textId="77777777" w:rsidTr="00767C1E">
        <w:trPr>
          <w:trHeight w:val="340"/>
        </w:trPr>
        <w:tc>
          <w:tcPr>
            <w:tcW w:w="4537" w:type="dxa"/>
            <w:tcBorders>
              <w:top w:val="single" w:sz="4" w:space="0" w:color="auto"/>
              <w:left w:val="single" w:sz="4" w:space="0" w:color="auto"/>
              <w:bottom w:val="single" w:sz="4" w:space="0" w:color="auto"/>
              <w:right w:val="single" w:sz="4" w:space="0" w:color="auto"/>
            </w:tcBorders>
            <w:vAlign w:val="top"/>
            <w:hideMark/>
          </w:tcPr>
          <w:p w14:paraId="14DF461C"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Pr>
                <w:rFonts w:ascii="Arial" w:hAnsi="Arial" w:cs="Arial"/>
                <w:sz w:val="16"/>
                <w:szCs w:val="16"/>
                <w:lang w:val="tr-TR"/>
              </w:rPr>
              <w:t>Lisans Öğrencisi</w:t>
            </w:r>
          </w:p>
        </w:tc>
        <w:tc>
          <w:tcPr>
            <w:tcW w:w="2551" w:type="dxa"/>
            <w:vAlign w:val="top"/>
          </w:tcPr>
          <w:p w14:paraId="549156F2"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Pr>
                <w:rFonts w:ascii="Arial" w:hAnsi="Arial" w:cs="Arial"/>
                <w:sz w:val="16"/>
              </w:rPr>
              <w:t>6.00</w:t>
            </w:r>
            <w:r w:rsidRPr="00F22DE9">
              <w:rPr>
                <w:rFonts w:ascii="Arial" w:hAnsi="Arial" w:cs="Arial"/>
                <w:sz w:val="16"/>
              </w:rPr>
              <w:t>0.-TL/ay</w:t>
            </w:r>
          </w:p>
        </w:tc>
        <w:tc>
          <w:tcPr>
            <w:tcW w:w="3289" w:type="dxa"/>
            <w:vAlign w:val="top"/>
          </w:tcPr>
          <w:p w14:paraId="66C15349"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F22DE9">
              <w:rPr>
                <w:rFonts w:ascii="Arial" w:hAnsi="Arial" w:cs="Arial"/>
                <w:sz w:val="16"/>
              </w:rPr>
              <w:t>-------------</w:t>
            </w:r>
          </w:p>
        </w:tc>
      </w:tr>
      <w:tr w:rsidR="00767C1E" w14:paraId="66CA1A40" w14:textId="77777777" w:rsidTr="00767C1E">
        <w:trPr>
          <w:trHeight w:val="340"/>
        </w:trPr>
        <w:tc>
          <w:tcPr>
            <w:tcW w:w="4537" w:type="dxa"/>
            <w:tcBorders>
              <w:top w:val="single" w:sz="4" w:space="0" w:color="auto"/>
              <w:left w:val="single" w:sz="4" w:space="0" w:color="auto"/>
              <w:bottom w:val="single" w:sz="4" w:space="0" w:color="auto"/>
              <w:right w:val="single" w:sz="4" w:space="0" w:color="auto"/>
            </w:tcBorders>
            <w:vAlign w:val="top"/>
            <w:hideMark/>
          </w:tcPr>
          <w:p w14:paraId="514D56C3"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Pr>
                <w:rFonts w:ascii="Arial" w:hAnsi="Arial" w:cs="Arial"/>
                <w:sz w:val="16"/>
                <w:szCs w:val="16"/>
                <w:lang w:val="tr-TR"/>
              </w:rPr>
              <w:t>Yüksek Lisans Öğrencisi</w:t>
            </w:r>
          </w:p>
        </w:tc>
        <w:tc>
          <w:tcPr>
            <w:tcW w:w="2551" w:type="dxa"/>
            <w:vAlign w:val="top"/>
          </w:tcPr>
          <w:p w14:paraId="1F066776"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22.500.-TL/ay</w:t>
            </w:r>
          </w:p>
        </w:tc>
        <w:tc>
          <w:tcPr>
            <w:tcW w:w="3289" w:type="dxa"/>
            <w:vAlign w:val="top"/>
          </w:tcPr>
          <w:p w14:paraId="53BBCD91"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Pr>
                <w:rFonts w:ascii="Arial" w:hAnsi="Arial" w:cs="Arial"/>
                <w:sz w:val="16"/>
              </w:rPr>
              <w:t>6.00</w:t>
            </w:r>
            <w:r w:rsidRPr="00F22DE9">
              <w:rPr>
                <w:rFonts w:ascii="Arial" w:hAnsi="Arial" w:cs="Arial"/>
                <w:sz w:val="16"/>
              </w:rPr>
              <w:t>0.-TL/ay</w:t>
            </w:r>
          </w:p>
        </w:tc>
      </w:tr>
      <w:tr w:rsidR="00767C1E" w14:paraId="100B5811" w14:textId="77777777" w:rsidTr="00767C1E">
        <w:trPr>
          <w:trHeight w:val="340"/>
        </w:trPr>
        <w:tc>
          <w:tcPr>
            <w:tcW w:w="4537" w:type="dxa"/>
            <w:tcBorders>
              <w:top w:val="single" w:sz="4" w:space="0" w:color="auto"/>
              <w:left w:val="single" w:sz="4" w:space="0" w:color="auto"/>
              <w:bottom w:val="single" w:sz="4" w:space="0" w:color="auto"/>
              <w:right w:val="single" w:sz="4" w:space="0" w:color="auto"/>
            </w:tcBorders>
            <w:vAlign w:val="top"/>
            <w:hideMark/>
          </w:tcPr>
          <w:p w14:paraId="725DFCA3"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Pr>
                <w:rFonts w:ascii="Arial" w:hAnsi="Arial" w:cs="Arial"/>
                <w:sz w:val="16"/>
                <w:szCs w:val="16"/>
                <w:lang w:val="tr-TR"/>
              </w:rPr>
              <w:t>Doktora Öğrencisi</w:t>
            </w:r>
          </w:p>
        </w:tc>
        <w:tc>
          <w:tcPr>
            <w:tcW w:w="2551" w:type="dxa"/>
            <w:vAlign w:val="top"/>
          </w:tcPr>
          <w:p w14:paraId="1AB1EEEE"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32.500.-TL/ay</w:t>
            </w:r>
          </w:p>
        </w:tc>
        <w:tc>
          <w:tcPr>
            <w:tcW w:w="3289" w:type="dxa"/>
            <w:vAlign w:val="top"/>
          </w:tcPr>
          <w:p w14:paraId="3727E1B9"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8.500.-TL/ay</w:t>
            </w:r>
          </w:p>
        </w:tc>
      </w:tr>
      <w:tr w:rsidR="00767C1E" w14:paraId="337F80FA" w14:textId="77777777" w:rsidTr="00F65B5B">
        <w:trPr>
          <w:trHeight w:val="340"/>
        </w:trPr>
        <w:tc>
          <w:tcPr>
            <w:tcW w:w="4537" w:type="dxa"/>
            <w:tcBorders>
              <w:top w:val="single" w:sz="4" w:space="0" w:color="auto"/>
              <w:left w:val="single" w:sz="4" w:space="0" w:color="auto"/>
              <w:bottom w:val="single" w:sz="4" w:space="0" w:color="auto"/>
              <w:right w:val="single" w:sz="4" w:space="0" w:color="auto"/>
            </w:tcBorders>
            <w:vAlign w:val="top"/>
          </w:tcPr>
          <w:p w14:paraId="1E3E4032"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Pr>
                <w:rFonts w:ascii="Arial" w:hAnsi="Arial" w:cs="Arial"/>
                <w:sz w:val="16"/>
                <w:szCs w:val="16"/>
                <w:lang w:val="tr-TR"/>
              </w:rPr>
              <w:t xml:space="preserve">Doktora Öğrencisi </w:t>
            </w:r>
            <w:r w:rsidRPr="00D56A3B">
              <w:rPr>
                <w:rFonts w:ascii="Arial" w:hAnsi="Arial" w:cs="Arial"/>
                <w:sz w:val="16"/>
                <w:szCs w:val="16"/>
                <w:lang w:val="tr-TR"/>
              </w:rPr>
              <w:t>(İsteğe Bağlı Sigorta Yaptıran)</w:t>
            </w:r>
          </w:p>
        </w:tc>
        <w:tc>
          <w:tcPr>
            <w:tcW w:w="2551" w:type="dxa"/>
            <w:vAlign w:val="top"/>
          </w:tcPr>
          <w:p w14:paraId="55318498"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37.780.-TL/ay</w:t>
            </w:r>
          </w:p>
        </w:tc>
        <w:tc>
          <w:tcPr>
            <w:tcW w:w="3289" w:type="dxa"/>
            <w:vAlign w:val="top"/>
          </w:tcPr>
          <w:p w14:paraId="67B8B187"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F22DE9">
              <w:rPr>
                <w:rFonts w:ascii="Arial" w:hAnsi="Arial" w:cs="Arial"/>
                <w:sz w:val="16"/>
              </w:rPr>
              <w:t>-------------</w:t>
            </w:r>
          </w:p>
        </w:tc>
      </w:tr>
      <w:tr w:rsidR="00767C1E" w14:paraId="07B24858" w14:textId="77777777" w:rsidTr="00767C1E">
        <w:trPr>
          <w:trHeight w:val="340"/>
        </w:trPr>
        <w:tc>
          <w:tcPr>
            <w:tcW w:w="4537" w:type="dxa"/>
            <w:tcBorders>
              <w:top w:val="single" w:sz="4" w:space="0" w:color="auto"/>
              <w:left w:val="single" w:sz="4" w:space="0" w:color="auto"/>
              <w:bottom w:val="single" w:sz="4" w:space="0" w:color="auto"/>
              <w:right w:val="single" w:sz="4" w:space="0" w:color="auto"/>
            </w:tcBorders>
            <w:vAlign w:val="top"/>
            <w:hideMark/>
          </w:tcPr>
          <w:p w14:paraId="3D83D71B"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Pr>
                <w:rFonts w:ascii="Arial" w:hAnsi="Arial" w:cs="Arial"/>
                <w:sz w:val="16"/>
                <w:szCs w:val="16"/>
                <w:lang w:val="tr-TR"/>
              </w:rPr>
              <w:t xml:space="preserve">Doktora Sonrası Araştırmacı </w:t>
            </w:r>
          </w:p>
        </w:tc>
        <w:tc>
          <w:tcPr>
            <w:tcW w:w="2551" w:type="dxa"/>
            <w:vAlign w:val="top"/>
          </w:tcPr>
          <w:p w14:paraId="05DFE9F3"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43.500.-TL/ay</w:t>
            </w:r>
          </w:p>
        </w:tc>
        <w:tc>
          <w:tcPr>
            <w:tcW w:w="3289" w:type="dxa"/>
            <w:vAlign w:val="top"/>
          </w:tcPr>
          <w:p w14:paraId="7A1EB929"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F22DE9">
              <w:rPr>
                <w:rFonts w:ascii="Arial" w:hAnsi="Arial" w:cs="Arial"/>
                <w:sz w:val="16"/>
              </w:rPr>
              <w:t>-------------</w:t>
            </w:r>
          </w:p>
        </w:tc>
      </w:tr>
      <w:tr w:rsidR="00767C1E" w14:paraId="36812A10" w14:textId="77777777" w:rsidTr="00F65B5B">
        <w:trPr>
          <w:trHeight w:val="340"/>
        </w:trPr>
        <w:tc>
          <w:tcPr>
            <w:tcW w:w="4537" w:type="dxa"/>
            <w:tcBorders>
              <w:top w:val="single" w:sz="4" w:space="0" w:color="auto"/>
              <w:left w:val="single" w:sz="4" w:space="0" w:color="auto"/>
              <w:bottom w:val="single" w:sz="4" w:space="0" w:color="auto"/>
              <w:right w:val="single" w:sz="4" w:space="0" w:color="auto"/>
            </w:tcBorders>
            <w:vAlign w:val="top"/>
          </w:tcPr>
          <w:p w14:paraId="5D8E018D" w14:textId="77777777" w:rsidR="00767C1E" w:rsidRDefault="00767C1E" w:rsidP="00767C1E">
            <w:pPr>
              <w:widowControl/>
              <w:suppressAutoHyphens w:val="0"/>
              <w:autoSpaceDE w:val="0"/>
              <w:autoSpaceDN w:val="0"/>
              <w:adjustRightInd w:val="0"/>
              <w:spacing w:after="40" w:line="240" w:lineRule="auto"/>
              <w:rPr>
                <w:rFonts w:ascii="Arial" w:hAnsi="Arial" w:cs="Arial"/>
                <w:sz w:val="16"/>
                <w:szCs w:val="16"/>
                <w:lang w:val="tr-TR"/>
              </w:rPr>
            </w:pPr>
            <w:r w:rsidRPr="00D56A3B">
              <w:rPr>
                <w:rFonts w:ascii="Arial" w:hAnsi="Arial" w:cs="Arial"/>
                <w:sz w:val="16"/>
                <w:szCs w:val="16"/>
                <w:lang w:val="tr-TR"/>
              </w:rPr>
              <w:t>Doktora Sonrası Araştırmacı (İsteğe Bağlı Sigorta Yaptıran)</w:t>
            </w:r>
          </w:p>
        </w:tc>
        <w:tc>
          <w:tcPr>
            <w:tcW w:w="2551" w:type="dxa"/>
            <w:vAlign w:val="top"/>
          </w:tcPr>
          <w:p w14:paraId="2BDE7729"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9F3346">
              <w:rPr>
                <w:rFonts w:ascii="Arial" w:hAnsi="Arial" w:cs="Arial"/>
                <w:sz w:val="16"/>
              </w:rPr>
              <w:t>48.780.-TL/ay</w:t>
            </w:r>
          </w:p>
        </w:tc>
        <w:tc>
          <w:tcPr>
            <w:tcW w:w="3289" w:type="dxa"/>
            <w:vAlign w:val="top"/>
          </w:tcPr>
          <w:p w14:paraId="108E19D1" w14:textId="77777777" w:rsidR="00767C1E" w:rsidRPr="00F22DE9" w:rsidRDefault="00767C1E" w:rsidP="00767C1E">
            <w:pPr>
              <w:autoSpaceDE w:val="0"/>
              <w:autoSpaceDN w:val="0"/>
              <w:adjustRightInd w:val="0"/>
              <w:spacing w:after="40" w:line="240" w:lineRule="auto"/>
              <w:jc w:val="center"/>
              <w:rPr>
                <w:rFonts w:ascii="Arial" w:hAnsi="Arial" w:cs="Arial"/>
                <w:sz w:val="16"/>
              </w:rPr>
            </w:pPr>
            <w:r w:rsidRPr="00F22DE9">
              <w:rPr>
                <w:rFonts w:ascii="Arial" w:hAnsi="Arial" w:cs="Arial"/>
                <w:sz w:val="16"/>
              </w:rPr>
              <w:t>-------------</w:t>
            </w:r>
          </w:p>
        </w:tc>
      </w:tr>
    </w:tbl>
    <w:p w14:paraId="14377810" w14:textId="77777777" w:rsidR="00A75653" w:rsidRDefault="00A75653" w:rsidP="00A75653">
      <w:pPr>
        <w:pStyle w:val="WW-NormalWeb1"/>
        <w:spacing w:before="0" w:after="0"/>
        <w:contextualSpacing/>
        <w:jc w:val="both"/>
        <w:rPr>
          <w:rFonts w:ascii="Arial" w:hAnsi="Arial" w:cs="Arial"/>
          <w:sz w:val="16"/>
          <w:szCs w:val="16"/>
        </w:rPr>
      </w:pPr>
    </w:p>
    <w:p w14:paraId="2F05C5E5" w14:textId="77777777" w:rsidR="00B0368C" w:rsidRDefault="00B0368C" w:rsidP="003A2064">
      <w:pPr>
        <w:pStyle w:val="WW-NormalWeb1"/>
        <w:spacing w:before="0" w:after="0"/>
        <w:contextualSpacing/>
        <w:jc w:val="both"/>
        <w:rPr>
          <w:rFonts w:ascii="Arial" w:hAnsi="Arial" w:cs="Arial"/>
          <w:sz w:val="16"/>
          <w:szCs w:val="16"/>
        </w:rPr>
      </w:pPr>
    </w:p>
    <w:p w14:paraId="0B85B1FE" w14:textId="77777777" w:rsidR="003A2064" w:rsidRPr="00D05B70" w:rsidRDefault="003A2064" w:rsidP="003A2064">
      <w:pPr>
        <w:pStyle w:val="WW-NormalWeb1"/>
        <w:spacing w:before="0" w:after="0"/>
        <w:contextualSpacing/>
        <w:jc w:val="both"/>
        <w:rPr>
          <w:rFonts w:ascii="Arial" w:hAnsi="Arial" w:cs="Arial"/>
          <w:sz w:val="16"/>
          <w:szCs w:val="16"/>
        </w:rPr>
      </w:pPr>
    </w:p>
    <w:tbl>
      <w:tblPr>
        <w:tblW w:w="10349" w:type="dxa"/>
        <w:tblInd w:w="-176" w:type="dxa"/>
        <w:tblLayout w:type="fixed"/>
        <w:tblLook w:val="0000" w:firstRow="0" w:lastRow="0" w:firstColumn="0" w:lastColumn="0" w:noHBand="0" w:noVBand="0"/>
      </w:tblPr>
      <w:tblGrid>
        <w:gridCol w:w="2694"/>
        <w:gridCol w:w="2552"/>
        <w:gridCol w:w="1984"/>
        <w:gridCol w:w="1843"/>
        <w:gridCol w:w="1276"/>
      </w:tblGrid>
      <w:tr w:rsidR="00D05B70" w:rsidRPr="00D05B70" w14:paraId="56C3A9CE" w14:textId="77777777" w:rsidTr="00A75653">
        <w:trPr>
          <w:trHeight w:val="241"/>
        </w:trPr>
        <w:tc>
          <w:tcPr>
            <w:tcW w:w="10349" w:type="dxa"/>
            <w:gridSpan w:val="5"/>
            <w:tcBorders>
              <w:top w:val="single" w:sz="8" w:space="0" w:color="000000"/>
              <w:left w:val="single" w:sz="8" w:space="0" w:color="000000"/>
              <w:bottom w:val="single" w:sz="8" w:space="0" w:color="000000"/>
              <w:right w:val="single" w:sz="8" w:space="0" w:color="000000"/>
            </w:tcBorders>
            <w:vAlign w:val="top"/>
          </w:tcPr>
          <w:p w14:paraId="230A21E9" w14:textId="77777777" w:rsidR="00404A66" w:rsidRPr="00D05B70" w:rsidRDefault="00D955F6" w:rsidP="00AB69AB">
            <w:pPr>
              <w:pStyle w:val="WW-NormalWeb1"/>
              <w:snapToGrid w:val="0"/>
              <w:spacing w:before="0" w:after="40" w:line="240" w:lineRule="auto"/>
              <w:contextualSpacing/>
              <w:jc w:val="center"/>
              <w:rPr>
                <w:rFonts w:ascii="Arial" w:hAnsi="Arial" w:cs="Arial"/>
                <w:b/>
                <w:sz w:val="18"/>
                <w:szCs w:val="18"/>
              </w:rPr>
            </w:pPr>
            <w:r w:rsidRPr="00D05B70">
              <w:rPr>
                <w:rFonts w:ascii="Arial" w:hAnsi="Arial" w:cs="Arial"/>
                <w:b/>
                <w:sz w:val="18"/>
                <w:szCs w:val="18"/>
              </w:rPr>
              <w:t xml:space="preserve">Geçici İşçi Ücretleri </w:t>
            </w:r>
            <w:r w:rsidR="008F3ECE" w:rsidRPr="00D05B70">
              <w:rPr>
                <w:rFonts w:ascii="Arial" w:hAnsi="Arial" w:cs="Arial"/>
                <w:b/>
                <w:sz w:val="18"/>
                <w:szCs w:val="18"/>
              </w:rPr>
              <w:t>(</w:t>
            </w:r>
            <w:r w:rsidR="00404A66" w:rsidRPr="00D05B70">
              <w:rPr>
                <w:rFonts w:ascii="Arial" w:hAnsi="Arial" w:cs="Arial"/>
                <w:b/>
                <w:sz w:val="18"/>
                <w:szCs w:val="18"/>
              </w:rPr>
              <w:t>Yardımcı Personel</w:t>
            </w:r>
            <w:r w:rsidR="008F3ECE" w:rsidRPr="00D05B70">
              <w:rPr>
                <w:rFonts w:ascii="Arial" w:hAnsi="Arial" w:cs="Arial"/>
                <w:b/>
                <w:sz w:val="18"/>
                <w:szCs w:val="18"/>
              </w:rPr>
              <w:t>)</w:t>
            </w:r>
            <w:r w:rsidR="001D6C16" w:rsidRPr="00D05B70">
              <w:rPr>
                <w:rFonts w:ascii="Arial" w:hAnsi="Arial" w:cs="Arial"/>
                <w:b/>
                <w:sz w:val="18"/>
                <w:szCs w:val="18"/>
              </w:rPr>
              <w:t xml:space="preserve"> </w:t>
            </w:r>
            <w:r w:rsidR="003217D6" w:rsidRPr="00D05B70">
              <w:rPr>
                <w:rFonts w:ascii="Arial" w:hAnsi="Arial" w:cs="Arial"/>
                <w:b/>
                <w:sz w:val="18"/>
                <w:szCs w:val="18"/>
              </w:rPr>
              <w:t>(*)</w:t>
            </w:r>
            <w:r w:rsidR="00931377" w:rsidRPr="00D05B70">
              <w:rPr>
                <w:rFonts w:ascii="Arial" w:hAnsi="Arial" w:cs="Arial"/>
                <w:b/>
                <w:sz w:val="18"/>
                <w:szCs w:val="18"/>
              </w:rPr>
              <w:t xml:space="preserve"> (01.3)</w:t>
            </w:r>
          </w:p>
        </w:tc>
      </w:tr>
      <w:tr w:rsidR="00D05B70" w:rsidRPr="00D05B70" w14:paraId="19F47C8D" w14:textId="77777777" w:rsidTr="00A75653">
        <w:tc>
          <w:tcPr>
            <w:tcW w:w="2694" w:type="dxa"/>
            <w:tcBorders>
              <w:top w:val="single" w:sz="8" w:space="0" w:color="000000"/>
              <w:left w:val="single" w:sz="8" w:space="0" w:color="000000"/>
              <w:bottom w:val="single" w:sz="8" w:space="0" w:color="000000"/>
            </w:tcBorders>
            <w:vAlign w:val="top"/>
          </w:tcPr>
          <w:p w14:paraId="2B562C96"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Adı Soyadı</w:t>
            </w:r>
          </w:p>
        </w:tc>
        <w:tc>
          <w:tcPr>
            <w:tcW w:w="2552" w:type="dxa"/>
            <w:tcBorders>
              <w:top w:val="single" w:sz="8" w:space="0" w:color="000000"/>
              <w:left w:val="single" w:sz="8" w:space="0" w:color="000000"/>
              <w:bottom w:val="single" w:sz="8" w:space="0" w:color="000000"/>
            </w:tcBorders>
            <w:vAlign w:val="top"/>
          </w:tcPr>
          <w:p w14:paraId="23F94DC9" w14:textId="77777777" w:rsidR="00404A66" w:rsidRPr="00AB69AB" w:rsidRDefault="003C0644" w:rsidP="003A2064">
            <w:pPr>
              <w:pStyle w:val="WW-NormalWeb1"/>
              <w:snapToGrid w:val="0"/>
              <w:spacing w:before="0" w:after="40" w:line="240" w:lineRule="auto"/>
              <w:contextualSpacing/>
              <w:jc w:val="center"/>
              <w:rPr>
                <w:rFonts w:ascii="Arial" w:hAnsi="Arial" w:cs="Arial"/>
                <w:b/>
                <w:sz w:val="16"/>
                <w:szCs w:val="16"/>
              </w:rPr>
            </w:pPr>
            <w:r>
              <w:rPr>
                <w:rFonts w:ascii="Arial" w:hAnsi="Arial" w:cs="Arial"/>
                <w:b/>
                <w:sz w:val="16"/>
                <w:szCs w:val="16"/>
              </w:rPr>
              <w:t>Nitelik</w:t>
            </w:r>
          </w:p>
        </w:tc>
        <w:tc>
          <w:tcPr>
            <w:tcW w:w="1984" w:type="dxa"/>
            <w:tcBorders>
              <w:top w:val="single" w:sz="8" w:space="0" w:color="000000"/>
              <w:left w:val="single" w:sz="8" w:space="0" w:color="000000"/>
              <w:bottom w:val="single" w:sz="8" w:space="0" w:color="000000"/>
            </w:tcBorders>
            <w:vAlign w:val="top"/>
          </w:tcPr>
          <w:p w14:paraId="2E29E2F3"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Görev Süresi (ay)</w:t>
            </w:r>
          </w:p>
        </w:tc>
        <w:tc>
          <w:tcPr>
            <w:tcW w:w="1843" w:type="dxa"/>
            <w:tcBorders>
              <w:top w:val="single" w:sz="8" w:space="0" w:color="000000"/>
              <w:left w:val="single" w:sz="8" w:space="0" w:color="000000"/>
              <w:bottom w:val="single" w:sz="8" w:space="0" w:color="000000"/>
            </w:tcBorders>
            <w:vAlign w:val="top"/>
          </w:tcPr>
          <w:p w14:paraId="17F45055"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Aylık Ücret (TL)</w:t>
            </w:r>
          </w:p>
        </w:tc>
        <w:tc>
          <w:tcPr>
            <w:tcW w:w="1276" w:type="dxa"/>
            <w:tcBorders>
              <w:top w:val="single" w:sz="8" w:space="0" w:color="000000"/>
              <w:left w:val="single" w:sz="8" w:space="0" w:color="000000"/>
              <w:bottom w:val="single" w:sz="8" w:space="0" w:color="000000"/>
              <w:right w:val="single" w:sz="8" w:space="0" w:color="000000"/>
            </w:tcBorders>
            <w:vAlign w:val="top"/>
          </w:tcPr>
          <w:p w14:paraId="12BA8E5F" w14:textId="77777777" w:rsidR="00404A66" w:rsidRPr="00AB69AB" w:rsidRDefault="00404A66" w:rsidP="003A2064">
            <w:pPr>
              <w:pStyle w:val="WW-NormalWeb1"/>
              <w:snapToGrid w:val="0"/>
              <w:spacing w:before="0" w:after="40" w:line="240" w:lineRule="auto"/>
              <w:contextualSpacing/>
              <w:jc w:val="center"/>
              <w:rPr>
                <w:rFonts w:ascii="Arial" w:hAnsi="Arial" w:cs="Arial"/>
                <w:b/>
                <w:sz w:val="16"/>
                <w:szCs w:val="16"/>
              </w:rPr>
            </w:pPr>
            <w:r w:rsidRPr="00AB69AB">
              <w:rPr>
                <w:rFonts w:ascii="Arial" w:hAnsi="Arial" w:cs="Arial"/>
                <w:b/>
                <w:sz w:val="16"/>
                <w:szCs w:val="16"/>
              </w:rPr>
              <w:t>Toplam (TL)</w:t>
            </w:r>
          </w:p>
        </w:tc>
      </w:tr>
      <w:tr w:rsidR="00D05B70" w:rsidRPr="00D05B70" w14:paraId="05CC1A7F" w14:textId="77777777" w:rsidTr="00A75653">
        <w:tc>
          <w:tcPr>
            <w:tcW w:w="2694" w:type="dxa"/>
            <w:tcBorders>
              <w:top w:val="single" w:sz="8" w:space="0" w:color="000000"/>
              <w:left w:val="single" w:sz="8" w:space="0" w:color="000000"/>
              <w:bottom w:val="single" w:sz="4" w:space="0" w:color="000000"/>
            </w:tcBorders>
            <w:vAlign w:val="top"/>
          </w:tcPr>
          <w:p w14:paraId="535ADCE0" w14:textId="77777777" w:rsidR="00404A66" w:rsidRPr="00D05B70" w:rsidRDefault="00404A66" w:rsidP="003A2064">
            <w:pPr>
              <w:pStyle w:val="WW-NormalWeb1"/>
              <w:snapToGrid w:val="0"/>
              <w:spacing w:before="0" w:after="40" w:line="240" w:lineRule="auto"/>
              <w:contextualSpacing/>
              <w:rPr>
                <w:rFonts w:ascii="Arial" w:hAnsi="Arial" w:cs="Arial"/>
                <w:sz w:val="18"/>
                <w:szCs w:val="18"/>
              </w:rPr>
            </w:pPr>
          </w:p>
        </w:tc>
        <w:tc>
          <w:tcPr>
            <w:tcW w:w="2552" w:type="dxa"/>
            <w:tcBorders>
              <w:top w:val="single" w:sz="8" w:space="0" w:color="000000"/>
              <w:left w:val="single" w:sz="8" w:space="0" w:color="000000"/>
              <w:bottom w:val="single" w:sz="4" w:space="0" w:color="000000"/>
            </w:tcBorders>
            <w:vAlign w:val="top"/>
          </w:tcPr>
          <w:p w14:paraId="5FD86B4B"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c>
          <w:tcPr>
            <w:tcW w:w="1984" w:type="dxa"/>
            <w:tcBorders>
              <w:top w:val="single" w:sz="8" w:space="0" w:color="000000"/>
              <w:left w:val="single" w:sz="8" w:space="0" w:color="000000"/>
              <w:bottom w:val="single" w:sz="4" w:space="0" w:color="000000"/>
            </w:tcBorders>
            <w:vAlign w:val="top"/>
          </w:tcPr>
          <w:p w14:paraId="0C9907FF"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c>
          <w:tcPr>
            <w:tcW w:w="1843" w:type="dxa"/>
            <w:tcBorders>
              <w:top w:val="single" w:sz="8" w:space="0" w:color="000000"/>
              <w:left w:val="single" w:sz="8" w:space="0" w:color="000000"/>
              <w:bottom w:val="single" w:sz="4" w:space="0" w:color="000000"/>
            </w:tcBorders>
            <w:vAlign w:val="top"/>
          </w:tcPr>
          <w:p w14:paraId="65D47CC1" w14:textId="77777777" w:rsidR="00404A66" w:rsidRPr="00FD014F" w:rsidRDefault="00404A66" w:rsidP="003A2064">
            <w:pPr>
              <w:pStyle w:val="WW-NormalWeb1"/>
              <w:snapToGrid w:val="0"/>
              <w:spacing w:before="0" w:after="40" w:line="240" w:lineRule="auto"/>
              <w:contextualSpacing/>
              <w:jc w:val="both"/>
              <w:rPr>
                <w:rFonts w:ascii="Arial" w:hAnsi="Arial" w:cs="Arial"/>
                <w:sz w:val="18"/>
                <w:szCs w:val="18"/>
              </w:rPr>
            </w:pPr>
          </w:p>
        </w:tc>
        <w:tc>
          <w:tcPr>
            <w:tcW w:w="1276" w:type="dxa"/>
            <w:tcBorders>
              <w:top w:val="single" w:sz="8" w:space="0" w:color="000000"/>
              <w:left w:val="single" w:sz="8" w:space="0" w:color="000000"/>
              <w:bottom w:val="single" w:sz="4" w:space="0" w:color="000000"/>
              <w:right w:val="single" w:sz="8" w:space="0" w:color="000000"/>
            </w:tcBorders>
            <w:vAlign w:val="top"/>
          </w:tcPr>
          <w:p w14:paraId="23C2DE05"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r>
      <w:tr w:rsidR="00D05B70" w:rsidRPr="00D05B70" w14:paraId="69082F37" w14:textId="77777777" w:rsidTr="00A75653">
        <w:tc>
          <w:tcPr>
            <w:tcW w:w="2694" w:type="dxa"/>
            <w:tcBorders>
              <w:left w:val="single" w:sz="8" w:space="0" w:color="000000"/>
              <w:bottom w:val="single" w:sz="4" w:space="0" w:color="000000"/>
            </w:tcBorders>
            <w:vAlign w:val="top"/>
          </w:tcPr>
          <w:p w14:paraId="022121DA" w14:textId="77777777" w:rsidR="00404A66" w:rsidRPr="00D05B70" w:rsidRDefault="00404A66" w:rsidP="003A2064">
            <w:pPr>
              <w:pStyle w:val="WW-NormalWeb1"/>
              <w:snapToGrid w:val="0"/>
              <w:spacing w:before="0" w:after="40" w:line="240" w:lineRule="auto"/>
              <w:contextualSpacing/>
              <w:rPr>
                <w:rFonts w:ascii="Arial" w:hAnsi="Arial" w:cs="Arial"/>
                <w:sz w:val="18"/>
                <w:szCs w:val="18"/>
              </w:rPr>
            </w:pPr>
          </w:p>
        </w:tc>
        <w:tc>
          <w:tcPr>
            <w:tcW w:w="2552" w:type="dxa"/>
            <w:tcBorders>
              <w:left w:val="single" w:sz="8" w:space="0" w:color="000000"/>
              <w:bottom w:val="single" w:sz="4" w:space="0" w:color="000000"/>
            </w:tcBorders>
            <w:vAlign w:val="top"/>
          </w:tcPr>
          <w:p w14:paraId="4C1C6603"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c>
          <w:tcPr>
            <w:tcW w:w="1984" w:type="dxa"/>
            <w:tcBorders>
              <w:left w:val="single" w:sz="8" w:space="0" w:color="000000"/>
              <w:bottom w:val="single" w:sz="4" w:space="0" w:color="000000"/>
            </w:tcBorders>
            <w:vAlign w:val="top"/>
          </w:tcPr>
          <w:p w14:paraId="7882554F"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c>
          <w:tcPr>
            <w:tcW w:w="1843" w:type="dxa"/>
            <w:tcBorders>
              <w:left w:val="single" w:sz="8" w:space="0" w:color="000000"/>
              <w:bottom w:val="single" w:sz="4" w:space="0" w:color="000000"/>
            </w:tcBorders>
            <w:vAlign w:val="top"/>
          </w:tcPr>
          <w:p w14:paraId="3B0FAED6"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c>
          <w:tcPr>
            <w:tcW w:w="1276" w:type="dxa"/>
            <w:tcBorders>
              <w:left w:val="single" w:sz="8" w:space="0" w:color="000000"/>
              <w:bottom w:val="single" w:sz="4" w:space="0" w:color="000000"/>
              <w:right w:val="single" w:sz="8" w:space="0" w:color="000000"/>
            </w:tcBorders>
            <w:vAlign w:val="top"/>
          </w:tcPr>
          <w:p w14:paraId="63B31A63" w14:textId="77777777" w:rsidR="00404A66" w:rsidRPr="00FD014F" w:rsidRDefault="00404A66" w:rsidP="003A2064">
            <w:pPr>
              <w:pStyle w:val="WW-NormalWeb1"/>
              <w:snapToGrid w:val="0"/>
              <w:spacing w:before="0" w:after="40" w:line="240" w:lineRule="auto"/>
              <w:contextualSpacing/>
              <w:rPr>
                <w:rFonts w:ascii="Arial" w:hAnsi="Arial" w:cs="Arial"/>
                <w:sz w:val="18"/>
                <w:szCs w:val="18"/>
              </w:rPr>
            </w:pPr>
          </w:p>
        </w:tc>
      </w:tr>
      <w:tr w:rsidR="00D05B70" w:rsidRPr="00D05B70" w14:paraId="509E1103" w14:textId="77777777" w:rsidTr="00A75653">
        <w:tc>
          <w:tcPr>
            <w:tcW w:w="2694" w:type="dxa"/>
            <w:tcBorders>
              <w:left w:val="single" w:sz="8" w:space="0" w:color="000000"/>
              <w:bottom w:val="single" w:sz="8" w:space="0" w:color="000000"/>
            </w:tcBorders>
            <w:vAlign w:val="top"/>
          </w:tcPr>
          <w:p>
            <w:pPr>
              <w:spacing w:after="40" w:before="0" w:line="240" w:lineRule="auto"/>
            </w:pPr>
          </w:p>
          <w:p>
            <w:pPr>
              <w:spacing w:after="40" w:before="0" w:line="240" w:lineRule="auto"/>
            </w:pPr>
            <w:r>
              <w:rPr>
                <w:rFonts w:ascii="Arial" w:hAnsi="Arial" w:eastAsia="Arial"/>
                <w:b/>
                <w:sz w:val="14"/>
              </w:rPr>
              <w:t>TOPLAM</w:t>
            </w:r>
          </w:p>
        </w:tc>
        <w:tc>
          <w:tcPr>
            <w:tcW w:w="2552" w:type="dxa"/>
            <w:tcBorders>
              <w:left w:val="single" w:sz="8" w:space="0" w:color="000000"/>
              <w:bottom w:val="single" w:sz="8" w:space="0" w:color="000000"/>
            </w:tcBorders>
            <w:vAlign w:val="top"/>
          </w:tcPr>
          <w:p>
            <w:pPr>
              <w:spacing w:after="40" w:before="0" w:line="240" w:lineRule="auto"/>
            </w:pPr>
          </w:p>
        </w:tc>
        <w:tc>
          <w:tcPr>
            <w:tcW w:w="1984" w:type="dxa"/>
            <w:tcBorders>
              <w:left w:val="single" w:sz="8" w:space="0" w:color="000000"/>
              <w:bottom w:val="single" w:sz="8" w:space="0" w:color="000000"/>
            </w:tcBorders>
            <w:vAlign w:val="top"/>
          </w:tcPr>
          <w:p>
            <w:pPr>
              <w:spacing w:after="40" w:before="0" w:line="240" w:lineRule="auto"/>
            </w:pPr>
          </w:p>
        </w:tc>
        <w:tc>
          <w:tcPr>
            <w:tcW w:w="1843" w:type="dxa"/>
            <w:tcBorders>
              <w:left w:val="single" w:sz="8" w:space="0" w:color="000000"/>
              <w:bottom w:val="single" w:sz="8" w:space="0" w:color="000000"/>
            </w:tcBorders>
            <w:vAlign w:val="top"/>
          </w:tcPr>
          <w:p>
            <w:pPr>
              <w:spacing w:after="40" w:before="0" w:line="240" w:lineRule="auto"/>
            </w:pPr>
          </w:p>
        </w:tc>
        <w:tc>
          <w:tcPr>
            <w:tcW w:w="1276" w:type="dxa"/>
            <w:tcBorders>
              <w:left w:val="single" w:sz="8" w:space="0" w:color="000000"/>
              <w:bottom w:val="single" w:sz="8" w:space="0" w:color="000000"/>
              <w:right w:val="single" w:sz="8" w:space="0" w:color="000000"/>
            </w:tcBorders>
            <w:vAlign w:val="top"/>
          </w:tcPr>
          <w:p>
            <w:pPr>
              <w:spacing w:after="40" w:before="0" w:line="240" w:lineRule="auto"/>
            </w:pPr>
          </w:p>
          <w:p>
            <w:pPr>
              <w:spacing w:after="40" w:before="0" w:line="240" w:lineRule="auto"/>
            </w:pPr>
            <w:r>
              <w:rPr>
                <w:rFonts w:ascii="Arial" w:hAnsi="Arial" w:eastAsia="Arial"/>
                <w:b/>
                <w:sz w:val="14"/>
              </w:rPr>
              <w:t>0</w:t>
            </w:r>
          </w:p>
        </w:tc>
      </w:tr>
    </w:tbl>
    <w:p w14:paraId="5AFF6E8A" w14:textId="77777777" w:rsidR="001544DE" w:rsidRPr="00D05B70" w:rsidRDefault="0056007A" w:rsidP="00A75653">
      <w:pPr>
        <w:pStyle w:val="WW-NormalWeb1"/>
        <w:spacing w:before="0" w:after="0"/>
        <w:ind w:hanging="284"/>
        <w:contextualSpacing/>
        <w:jc w:val="both"/>
        <w:rPr>
          <w:rFonts w:ascii="Arial" w:hAnsi="Arial" w:cs="Arial"/>
          <w:sz w:val="14"/>
          <w:szCs w:val="16"/>
        </w:rPr>
      </w:pPr>
      <w:r w:rsidRPr="00D05B70">
        <w:rPr>
          <w:rFonts w:ascii="Arial" w:hAnsi="Arial" w:cs="Arial"/>
          <w:b/>
          <w:sz w:val="14"/>
          <w:szCs w:val="16"/>
        </w:rPr>
        <w:t xml:space="preserve">(*) </w:t>
      </w:r>
      <w:r w:rsidRPr="00D05B70">
        <w:rPr>
          <w:rFonts w:ascii="Arial" w:hAnsi="Arial" w:cs="Arial"/>
          <w:sz w:val="14"/>
          <w:szCs w:val="16"/>
        </w:rPr>
        <w:t xml:space="preserve">Projede görev yapacak teknisyen, laborant, mühendis, vb. yardımcı personelin projede yapacağı çalışma ile ilgili ayrıntılı bilgi ek sayfada </w:t>
      </w:r>
      <w:r w:rsidR="0018437C" w:rsidRPr="00D05B70">
        <w:rPr>
          <w:rFonts w:ascii="Arial" w:hAnsi="Arial" w:cs="Arial"/>
          <w:sz w:val="14"/>
          <w:szCs w:val="16"/>
        </w:rPr>
        <w:t>verilir</w:t>
      </w:r>
      <w:r w:rsidRPr="00D05B70">
        <w:rPr>
          <w:rFonts w:ascii="Arial" w:hAnsi="Arial" w:cs="Arial"/>
          <w:sz w:val="14"/>
          <w:szCs w:val="16"/>
        </w:rPr>
        <w:t xml:space="preserve">. </w:t>
      </w:r>
    </w:p>
    <w:p w14:paraId="144084CB" w14:textId="77777777" w:rsidR="0083300D" w:rsidRPr="00AB69AB" w:rsidRDefault="0083300D" w:rsidP="003A2064">
      <w:pPr>
        <w:pStyle w:val="WW-NormalWeb1"/>
        <w:spacing w:before="0" w:after="0"/>
        <w:contextualSpacing/>
        <w:jc w:val="both"/>
        <w:rPr>
          <w:rFonts w:ascii="Arial" w:hAnsi="Arial" w:cs="Arial"/>
          <w:sz w:val="6"/>
          <w:szCs w:val="6"/>
        </w:rPr>
      </w:pPr>
    </w:p>
    <w:p w14:paraId="0A331F5D" w14:textId="77777777" w:rsidR="001544DE" w:rsidRPr="00D05B70" w:rsidRDefault="008F72A3" w:rsidP="00A75653">
      <w:pPr>
        <w:pStyle w:val="WW-NormalWeb1"/>
        <w:spacing w:before="0" w:after="0"/>
        <w:ind w:hanging="284"/>
        <w:contextualSpacing/>
        <w:jc w:val="both"/>
        <w:rPr>
          <w:rFonts w:ascii="Arial" w:hAnsi="Arial" w:cs="Arial"/>
          <w:sz w:val="14"/>
          <w:szCs w:val="16"/>
        </w:rPr>
      </w:pPr>
      <w:r w:rsidRPr="00D05B70">
        <w:rPr>
          <w:rFonts w:ascii="Arial" w:hAnsi="Arial" w:cs="Arial"/>
          <w:sz w:val="14"/>
          <w:szCs w:val="16"/>
        </w:rPr>
        <w:t>Herhangi bir yerde tam zamanlı olarak çalışan kimseler projelerde yardımcı personel olarak yer alamaz ve bu kişilere projeden ödeme yapılamaz.</w:t>
      </w:r>
    </w:p>
    <w:p w14:paraId="6646EE6D" w14:textId="77777777" w:rsidR="00372295" w:rsidRPr="00AB69AB" w:rsidRDefault="00372295" w:rsidP="003A2064">
      <w:pPr>
        <w:pStyle w:val="WW-NormalWeb1"/>
        <w:spacing w:before="0" w:after="0"/>
        <w:contextualSpacing/>
        <w:jc w:val="both"/>
        <w:rPr>
          <w:rFonts w:ascii="Arial" w:hAnsi="Arial" w:cs="Arial"/>
          <w:sz w:val="6"/>
          <w:szCs w:val="6"/>
        </w:rPr>
      </w:pPr>
    </w:p>
    <w:p w14:paraId="4A35BBEA" w14:textId="77777777" w:rsidR="001544DE" w:rsidRPr="00D05B70" w:rsidRDefault="0056007A" w:rsidP="00A75653">
      <w:pPr>
        <w:pStyle w:val="WW-NormalWeb1"/>
        <w:spacing w:before="0" w:after="0"/>
        <w:ind w:left="-284"/>
        <w:contextualSpacing/>
        <w:jc w:val="both"/>
        <w:rPr>
          <w:rFonts w:ascii="Arial" w:hAnsi="Arial" w:cs="Arial"/>
          <w:sz w:val="14"/>
          <w:szCs w:val="16"/>
        </w:rPr>
      </w:pPr>
      <w:r w:rsidRPr="00D05B70">
        <w:rPr>
          <w:rFonts w:ascii="Arial" w:hAnsi="Arial" w:cs="Arial"/>
          <w:sz w:val="14"/>
          <w:szCs w:val="16"/>
        </w:rPr>
        <w:t xml:space="preserve">Yardımcı personelin herhangi bir yerde çalışmıyor olması durumunda; kendisine ödenecek düzenli ücret projeye brüt olarak </w:t>
      </w:r>
      <w:r w:rsidR="0018437C" w:rsidRPr="00D05B70">
        <w:rPr>
          <w:rFonts w:ascii="Arial" w:hAnsi="Arial" w:cs="Arial"/>
          <w:sz w:val="14"/>
          <w:szCs w:val="16"/>
        </w:rPr>
        <w:t>yansıtılır</w:t>
      </w:r>
      <w:r w:rsidRPr="00D05B70">
        <w:rPr>
          <w:rFonts w:ascii="Arial" w:hAnsi="Arial" w:cs="Arial"/>
          <w:sz w:val="14"/>
          <w:szCs w:val="16"/>
        </w:rPr>
        <w:t xml:space="preserve">. Bu durumda çalışan kişi ile ilgili vergi, sosyal güvenlik kesintileri ve mevzuatların öngördüğü yasal zorunlulukların yerine getirilmesi yürütücü sorumluluğundadır. </w:t>
      </w:r>
    </w:p>
    <w:p w14:paraId="0A76E491" w14:textId="77777777" w:rsidR="00372295" w:rsidRPr="00AB69AB" w:rsidRDefault="00372295" w:rsidP="00A75653">
      <w:pPr>
        <w:pStyle w:val="WW-NormalWeb1"/>
        <w:spacing w:before="0" w:after="0"/>
        <w:ind w:left="-284"/>
        <w:contextualSpacing/>
        <w:jc w:val="both"/>
        <w:rPr>
          <w:rFonts w:ascii="Arial" w:hAnsi="Arial" w:cs="Arial"/>
          <w:sz w:val="6"/>
          <w:szCs w:val="6"/>
        </w:rPr>
      </w:pPr>
    </w:p>
    <w:p w14:paraId="0E2B3903" w14:textId="77777777" w:rsidR="00404A66" w:rsidRDefault="0056007A" w:rsidP="00A75653">
      <w:pPr>
        <w:pStyle w:val="WW-NormalWeb1"/>
        <w:spacing w:before="0" w:after="0"/>
        <w:ind w:left="-284"/>
        <w:contextualSpacing/>
        <w:jc w:val="both"/>
        <w:rPr>
          <w:rFonts w:ascii="Arial" w:hAnsi="Arial" w:cs="Arial"/>
          <w:sz w:val="14"/>
          <w:szCs w:val="16"/>
        </w:rPr>
      </w:pPr>
      <w:r w:rsidRPr="00D05B70">
        <w:rPr>
          <w:rFonts w:ascii="Arial" w:hAnsi="Arial" w:cs="Arial"/>
          <w:sz w:val="14"/>
          <w:szCs w:val="16"/>
        </w:rPr>
        <w:t>Herhangi bir yerde çalışmayan yardımcı personele yapılacak ödemelerin miktarı; projenin yürütüldüğü kurumda çalışan ve yapılacak işin muadili ya da yakın görevdeki kişinin maaşının rayiç bedeli alınarak yürütücü tarafından belirlenir.</w:t>
      </w:r>
    </w:p>
    <w:p w14:paraId="2B36F39F" w14:textId="77777777" w:rsidR="00AF24E4" w:rsidRDefault="00AF24E4" w:rsidP="00A75653">
      <w:pPr>
        <w:pStyle w:val="WW-NormalWeb1"/>
        <w:spacing w:before="0" w:after="0"/>
        <w:ind w:left="-284"/>
        <w:contextualSpacing/>
        <w:jc w:val="both"/>
        <w:rPr>
          <w:rFonts w:ascii="Arial" w:hAnsi="Arial" w:cs="Arial"/>
          <w:sz w:val="14"/>
          <w:szCs w:val="16"/>
        </w:rPr>
      </w:pPr>
    </w:p>
    <w:p w14:paraId="762CD1D5" w14:textId="77777777" w:rsidR="00AF24E4" w:rsidRPr="00AF24E4" w:rsidRDefault="00AF24E4" w:rsidP="00A75653">
      <w:pPr>
        <w:pStyle w:val="WW-NormalWeb1"/>
        <w:spacing w:before="0" w:after="0"/>
        <w:ind w:left="-284"/>
        <w:contextualSpacing/>
        <w:jc w:val="both"/>
        <w:rPr>
          <w:rFonts w:ascii="Arial" w:hAnsi="Arial" w:cs="Arial"/>
          <w:sz w:val="14"/>
          <w:szCs w:val="16"/>
        </w:rPr>
      </w:pPr>
      <w:r w:rsidRPr="00AF24E4">
        <w:rPr>
          <w:rFonts w:ascii="Arial" w:hAnsi="Arial" w:cs="Arial"/>
          <w:sz w:val="14"/>
          <w:szCs w:val="16"/>
        </w:rPr>
        <w:t>Herhangi bir kurum/kuruluşta çalışmayan doktora sonrası araştırmacıların projelerde istihdam edilmeleri durumunda, bu kişilere Yönetim Kurulu tarafından belirlenen aylık işveren maliyeti aşılmamak kaydıyla ücret ödenir. Bu kişilerin birden fazla projede görev alması halinde projelerden ödenecek ücret toplamı, belirlenen aylık brüt ücreti geçemez.</w:t>
      </w:r>
    </w:p>
    <w:sectPr w:rsidR="00AF24E4" w:rsidRPr="00AF24E4" w:rsidSect="00106E13">
      <w:footerReference w:type="default" r:id="rId7"/>
      <w:footnotePr>
        <w:pos w:val="beneathText"/>
      </w:footnotePr>
      <w:pgSz w:w="11899" w:h="16837" w:code="9"/>
      <w:pgMar w:top="284" w:right="842" w:bottom="1440" w:left="1077"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8EE7BC" w14:textId="77777777" w:rsidR="00D0679C" w:rsidRDefault="00D0679C">
      <w:r>
        <w:separator/>
      </w:r>
    </w:p>
  </w:endnote>
  <w:endnote w:type="continuationSeparator" w:id="0">
    <w:p w14:paraId="1A1B1CC2" w14:textId="77777777" w:rsidR="00D0679C" w:rsidRDefault="00D0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01541" w14:textId="551DEF07" w:rsidR="003A2064" w:rsidRPr="00C939D7" w:rsidRDefault="003A2064" w:rsidP="003A2064">
    <w:pPr>
      <w:pStyle w:val="AltBilgi"/>
      <w:rPr>
        <w:sz w:val="16"/>
        <w:szCs w:val="16"/>
      </w:rPr>
    </w:pPr>
    <w:r w:rsidRPr="00C939D7">
      <w:rPr>
        <w:sz w:val="16"/>
        <w:szCs w:val="16"/>
      </w:rPr>
      <w:t>100</w:t>
    </w:r>
    <w:r>
      <w:rPr>
        <w:sz w:val="16"/>
        <w:szCs w:val="16"/>
      </w:rPr>
      <w:t>5</w:t>
    </w:r>
    <w:r w:rsidRPr="00C939D7">
      <w:rPr>
        <w:sz w:val="16"/>
        <w:szCs w:val="16"/>
      </w:rPr>
      <w:t>BF-</w:t>
    </w:r>
    <w:proofErr w:type="gramStart"/>
    <w:r w:rsidRPr="00C939D7">
      <w:rPr>
        <w:sz w:val="16"/>
        <w:szCs w:val="16"/>
      </w:rPr>
      <w:t xml:space="preserve">01  </w:t>
    </w:r>
    <w:proofErr w:type="spellStart"/>
    <w:r w:rsidRPr="00C939D7">
      <w:rPr>
        <w:sz w:val="16"/>
        <w:szCs w:val="16"/>
      </w:rPr>
      <w:t>Güncelleme</w:t>
    </w:r>
    <w:proofErr w:type="spellEnd"/>
    <w:proofErr w:type="gramEnd"/>
    <w:r w:rsidRPr="00C939D7">
      <w:rPr>
        <w:sz w:val="16"/>
        <w:szCs w:val="16"/>
      </w:rPr>
      <w:t xml:space="preserve"> </w:t>
    </w:r>
    <w:proofErr w:type="spellStart"/>
    <w:r w:rsidRPr="00C939D7">
      <w:rPr>
        <w:sz w:val="16"/>
        <w:szCs w:val="16"/>
      </w:rPr>
      <w:t>Tarihi</w:t>
    </w:r>
    <w:proofErr w:type="spellEnd"/>
    <w:r w:rsidRPr="00C939D7">
      <w:rPr>
        <w:sz w:val="16"/>
        <w:szCs w:val="16"/>
      </w:rPr>
      <w:t xml:space="preserve">: </w:t>
    </w:r>
    <w:r w:rsidR="00A75653">
      <w:rPr>
        <w:sz w:val="16"/>
        <w:szCs w:val="16"/>
      </w:rPr>
      <w:t>01/0</w:t>
    </w:r>
    <w:r w:rsidR="00850CDA">
      <w:rPr>
        <w:sz w:val="16"/>
        <w:szCs w:val="16"/>
      </w:rPr>
      <w:t>2</w:t>
    </w:r>
    <w:r w:rsidR="00611B44">
      <w:rPr>
        <w:sz w:val="16"/>
        <w:szCs w:val="16"/>
      </w:rPr>
      <w:t>/202</w:t>
    </w:r>
    <w:r w:rsidR="00D306D1">
      <w:rPr>
        <w:sz w:val="16"/>
        <w:szCs w:val="16"/>
      </w:rPr>
      <w:t>6</w:t>
    </w:r>
  </w:p>
  <w:p w14:paraId="1CCC6291" w14:textId="77777777" w:rsidR="003A2064" w:rsidRPr="00C939D7" w:rsidRDefault="003A2064" w:rsidP="003A2064">
    <w:pPr>
      <w:pStyle w:val="AltBilgi"/>
      <w:rPr>
        <w:sz w:val="16"/>
        <w:szCs w:val="16"/>
      </w:rPr>
    </w:pPr>
  </w:p>
  <w:p w14:paraId="67EE0334" w14:textId="7B39680D" w:rsidR="008E769D" w:rsidRPr="003A2064" w:rsidRDefault="003A2064" w:rsidP="003A2064">
    <w:pPr>
      <w:pStyle w:val="AltBilgi"/>
      <w:jc w:val="center"/>
      <w:rPr>
        <w:sz w:val="16"/>
        <w:szCs w:val="16"/>
      </w:rPr>
    </w:pPr>
    <w:r w:rsidRPr="00C939D7">
      <w:rPr>
        <w:sz w:val="16"/>
        <w:szCs w:val="16"/>
      </w:rPr>
      <w:fldChar w:fldCharType="begin"/>
    </w:r>
    <w:r w:rsidRPr="00C939D7">
      <w:rPr>
        <w:sz w:val="16"/>
        <w:szCs w:val="16"/>
      </w:rPr>
      <w:instrText>PAGE   \* MERGEFORMAT</w:instrText>
    </w:r>
    <w:r w:rsidRPr="00C939D7">
      <w:rPr>
        <w:sz w:val="16"/>
        <w:szCs w:val="16"/>
      </w:rPr>
      <w:fldChar w:fldCharType="separate"/>
    </w:r>
    <w:r w:rsidR="003C4790" w:rsidRPr="003C4790">
      <w:rPr>
        <w:noProof/>
        <w:sz w:val="16"/>
        <w:szCs w:val="16"/>
        <w:lang w:val="tr-TR"/>
      </w:rPr>
      <w:t>5</w:t>
    </w:r>
    <w:r w:rsidRPr="00C939D7">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C8EF0" w14:textId="77777777" w:rsidR="00D0679C" w:rsidRDefault="00D0679C">
      <w:r>
        <w:separator/>
      </w:r>
    </w:p>
  </w:footnote>
  <w:footnote w:type="continuationSeparator" w:id="0">
    <w:p w14:paraId="37E9A443" w14:textId="77777777" w:rsidR="00D0679C" w:rsidRDefault="00D06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15:restartNumberingAfterBreak="0">
    <w:nsid w:val="00000004"/>
    <w:multiLevelType w:val="multilevel"/>
    <w:tmpl w:val="00000004"/>
    <w:lvl w:ilvl="0">
      <w:start w:val="1"/>
      <w:numFmt w:val="none"/>
      <w:pStyle w:val="Balk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6DA626B"/>
    <w:multiLevelType w:val="hybridMultilevel"/>
    <w:tmpl w:val="D3285CF6"/>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331B6315"/>
    <w:multiLevelType w:val="hybridMultilevel"/>
    <w:tmpl w:val="1EB683D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 w15:restartNumberingAfterBreak="0">
    <w:nsid w:val="41412E47"/>
    <w:multiLevelType w:val="hybridMultilevel"/>
    <w:tmpl w:val="F8022E2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5ECB5C75"/>
    <w:multiLevelType w:val="multilevel"/>
    <w:tmpl w:val="9B5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BB640E"/>
    <w:multiLevelType w:val="multilevel"/>
    <w:tmpl w:val="19EE1BA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 w:numId="4">
    <w:abstractNumId w:val="8"/>
  </w:num>
  <w:num w:numId="5">
    <w:abstractNumId w:val="7"/>
  </w:num>
  <w:num w:numId="6">
    <w:abstractNumId w:val="3"/>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F2E"/>
    <w:rsid w:val="00006B28"/>
    <w:rsid w:val="000216B9"/>
    <w:rsid w:val="00021D5D"/>
    <w:rsid w:val="00027D29"/>
    <w:rsid w:val="000343BA"/>
    <w:rsid w:val="00051E41"/>
    <w:rsid w:val="000579B8"/>
    <w:rsid w:val="00061DE8"/>
    <w:rsid w:val="000725F7"/>
    <w:rsid w:val="000B1026"/>
    <w:rsid w:val="000D63E3"/>
    <w:rsid w:val="000D673F"/>
    <w:rsid w:val="000D6964"/>
    <w:rsid w:val="000F00A8"/>
    <w:rsid w:val="00101FE0"/>
    <w:rsid w:val="00106E13"/>
    <w:rsid w:val="00115CC0"/>
    <w:rsid w:val="001204A6"/>
    <w:rsid w:val="00125A90"/>
    <w:rsid w:val="00131A9C"/>
    <w:rsid w:val="001421D9"/>
    <w:rsid w:val="00150A50"/>
    <w:rsid w:val="00150D7F"/>
    <w:rsid w:val="001544DE"/>
    <w:rsid w:val="001626A0"/>
    <w:rsid w:val="00170A9B"/>
    <w:rsid w:val="001739BD"/>
    <w:rsid w:val="0018437C"/>
    <w:rsid w:val="0018788A"/>
    <w:rsid w:val="0019344D"/>
    <w:rsid w:val="001A191A"/>
    <w:rsid w:val="001D6C16"/>
    <w:rsid w:val="0020556D"/>
    <w:rsid w:val="00217071"/>
    <w:rsid w:val="00234E17"/>
    <w:rsid w:val="00251315"/>
    <w:rsid w:val="00283B4C"/>
    <w:rsid w:val="002840BF"/>
    <w:rsid w:val="00292B38"/>
    <w:rsid w:val="002A58C2"/>
    <w:rsid w:val="002D47D8"/>
    <w:rsid w:val="002D6DD4"/>
    <w:rsid w:val="002E07B2"/>
    <w:rsid w:val="002E35BA"/>
    <w:rsid w:val="002E3C58"/>
    <w:rsid w:val="00306FEB"/>
    <w:rsid w:val="00313E4D"/>
    <w:rsid w:val="003217D6"/>
    <w:rsid w:val="0034370C"/>
    <w:rsid w:val="00345E43"/>
    <w:rsid w:val="00353A54"/>
    <w:rsid w:val="00353E02"/>
    <w:rsid w:val="00372295"/>
    <w:rsid w:val="0037664D"/>
    <w:rsid w:val="00381799"/>
    <w:rsid w:val="00387BE5"/>
    <w:rsid w:val="00392743"/>
    <w:rsid w:val="00395446"/>
    <w:rsid w:val="003A2064"/>
    <w:rsid w:val="003A39A6"/>
    <w:rsid w:val="003B4CEE"/>
    <w:rsid w:val="003C0644"/>
    <w:rsid w:val="003C0AC0"/>
    <w:rsid w:val="003C4790"/>
    <w:rsid w:val="003D7808"/>
    <w:rsid w:val="003F3D03"/>
    <w:rsid w:val="00401AA3"/>
    <w:rsid w:val="004020CF"/>
    <w:rsid w:val="00404A66"/>
    <w:rsid w:val="004127B0"/>
    <w:rsid w:val="004133DC"/>
    <w:rsid w:val="00417A44"/>
    <w:rsid w:val="004218F4"/>
    <w:rsid w:val="00430BDC"/>
    <w:rsid w:val="00436895"/>
    <w:rsid w:val="00436FE4"/>
    <w:rsid w:val="00461344"/>
    <w:rsid w:val="00461DC4"/>
    <w:rsid w:val="00485674"/>
    <w:rsid w:val="004A1629"/>
    <w:rsid w:val="004E0BEB"/>
    <w:rsid w:val="004E5D08"/>
    <w:rsid w:val="004E7607"/>
    <w:rsid w:val="004F1187"/>
    <w:rsid w:val="004F2099"/>
    <w:rsid w:val="004F711F"/>
    <w:rsid w:val="00502900"/>
    <w:rsid w:val="00533BBF"/>
    <w:rsid w:val="005416D2"/>
    <w:rsid w:val="005450FA"/>
    <w:rsid w:val="00552F2E"/>
    <w:rsid w:val="0056007A"/>
    <w:rsid w:val="0057468E"/>
    <w:rsid w:val="005B3795"/>
    <w:rsid w:val="005D1AC2"/>
    <w:rsid w:val="005D7D30"/>
    <w:rsid w:val="005F589E"/>
    <w:rsid w:val="005F6AC1"/>
    <w:rsid w:val="0060043B"/>
    <w:rsid w:val="00611B44"/>
    <w:rsid w:val="00613DB5"/>
    <w:rsid w:val="00623318"/>
    <w:rsid w:val="00631CD3"/>
    <w:rsid w:val="00633793"/>
    <w:rsid w:val="00657C7D"/>
    <w:rsid w:val="00663632"/>
    <w:rsid w:val="006641FD"/>
    <w:rsid w:val="00667827"/>
    <w:rsid w:val="00676990"/>
    <w:rsid w:val="006903F3"/>
    <w:rsid w:val="00691596"/>
    <w:rsid w:val="00693DD7"/>
    <w:rsid w:val="006B279E"/>
    <w:rsid w:val="006D0261"/>
    <w:rsid w:val="006E4DBB"/>
    <w:rsid w:val="006E6DB1"/>
    <w:rsid w:val="006F4CFB"/>
    <w:rsid w:val="006F6785"/>
    <w:rsid w:val="00710B8D"/>
    <w:rsid w:val="00715161"/>
    <w:rsid w:val="00717A82"/>
    <w:rsid w:val="00721BB6"/>
    <w:rsid w:val="00733A33"/>
    <w:rsid w:val="00742429"/>
    <w:rsid w:val="00763C07"/>
    <w:rsid w:val="00767C1E"/>
    <w:rsid w:val="0077554D"/>
    <w:rsid w:val="00775EB2"/>
    <w:rsid w:val="007A49FC"/>
    <w:rsid w:val="007A7FBA"/>
    <w:rsid w:val="007B5E29"/>
    <w:rsid w:val="007C3EE6"/>
    <w:rsid w:val="007D30E7"/>
    <w:rsid w:val="007D3A78"/>
    <w:rsid w:val="007E2917"/>
    <w:rsid w:val="007E2AE1"/>
    <w:rsid w:val="007F42C7"/>
    <w:rsid w:val="00803493"/>
    <w:rsid w:val="008060BF"/>
    <w:rsid w:val="00814D17"/>
    <w:rsid w:val="00830A27"/>
    <w:rsid w:val="0083300D"/>
    <w:rsid w:val="00847B69"/>
    <w:rsid w:val="00847FA1"/>
    <w:rsid w:val="00850CDA"/>
    <w:rsid w:val="008606FF"/>
    <w:rsid w:val="00870D74"/>
    <w:rsid w:val="00872C75"/>
    <w:rsid w:val="008A1B14"/>
    <w:rsid w:val="008A36DC"/>
    <w:rsid w:val="008E1D8F"/>
    <w:rsid w:val="008E769D"/>
    <w:rsid w:val="008F3ECE"/>
    <w:rsid w:val="008F72A3"/>
    <w:rsid w:val="00913B01"/>
    <w:rsid w:val="00931377"/>
    <w:rsid w:val="00934BCF"/>
    <w:rsid w:val="009550B6"/>
    <w:rsid w:val="009669EC"/>
    <w:rsid w:val="009779DF"/>
    <w:rsid w:val="009A3FBC"/>
    <w:rsid w:val="009C03AE"/>
    <w:rsid w:val="009C05E2"/>
    <w:rsid w:val="009C17DA"/>
    <w:rsid w:val="009C3E2B"/>
    <w:rsid w:val="009C6575"/>
    <w:rsid w:val="009F135B"/>
    <w:rsid w:val="009F408E"/>
    <w:rsid w:val="00A25D63"/>
    <w:rsid w:val="00A41378"/>
    <w:rsid w:val="00A42DA2"/>
    <w:rsid w:val="00A64380"/>
    <w:rsid w:val="00A75653"/>
    <w:rsid w:val="00A762FB"/>
    <w:rsid w:val="00A76595"/>
    <w:rsid w:val="00A84EF6"/>
    <w:rsid w:val="00A907C2"/>
    <w:rsid w:val="00A97583"/>
    <w:rsid w:val="00AA7E9C"/>
    <w:rsid w:val="00AB4592"/>
    <w:rsid w:val="00AB69AB"/>
    <w:rsid w:val="00AC061C"/>
    <w:rsid w:val="00AF24E4"/>
    <w:rsid w:val="00AF76BB"/>
    <w:rsid w:val="00B0368C"/>
    <w:rsid w:val="00B15D88"/>
    <w:rsid w:val="00B20A4B"/>
    <w:rsid w:val="00B26784"/>
    <w:rsid w:val="00B351CB"/>
    <w:rsid w:val="00B55C14"/>
    <w:rsid w:val="00B62697"/>
    <w:rsid w:val="00B746C8"/>
    <w:rsid w:val="00B9238D"/>
    <w:rsid w:val="00BB0497"/>
    <w:rsid w:val="00BB4D2D"/>
    <w:rsid w:val="00BB7545"/>
    <w:rsid w:val="00BD493E"/>
    <w:rsid w:val="00BD7EE9"/>
    <w:rsid w:val="00BE1CE9"/>
    <w:rsid w:val="00BE5260"/>
    <w:rsid w:val="00C0591C"/>
    <w:rsid w:val="00C06C93"/>
    <w:rsid w:val="00C63829"/>
    <w:rsid w:val="00C708D9"/>
    <w:rsid w:val="00C82C2A"/>
    <w:rsid w:val="00C868A7"/>
    <w:rsid w:val="00C86D1D"/>
    <w:rsid w:val="00C94D0B"/>
    <w:rsid w:val="00CA641A"/>
    <w:rsid w:val="00CB2E16"/>
    <w:rsid w:val="00CB31B1"/>
    <w:rsid w:val="00CB3D64"/>
    <w:rsid w:val="00CB535C"/>
    <w:rsid w:val="00CC5318"/>
    <w:rsid w:val="00CC665C"/>
    <w:rsid w:val="00CD22AB"/>
    <w:rsid w:val="00CD5FAC"/>
    <w:rsid w:val="00CE0EEE"/>
    <w:rsid w:val="00CF758B"/>
    <w:rsid w:val="00D04669"/>
    <w:rsid w:val="00D05B70"/>
    <w:rsid w:val="00D0679C"/>
    <w:rsid w:val="00D27C07"/>
    <w:rsid w:val="00D306D1"/>
    <w:rsid w:val="00D354C5"/>
    <w:rsid w:val="00D35C6D"/>
    <w:rsid w:val="00D4110B"/>
    <w:rsid w:val="00D53781"/>
    <w:rsid w:val="00D57AEA"/>
    <w:rsid w:val="00D62837"/>
    <w:rsid w:val="00D926B9"/>
    <w:rsid w:val="00D955F6"/>
    <w:rsid w:val="00D95CC7"/>
    <w:rsid w:val="00D965E3"/>
    <w:rsid w:val="00DB5ADE"/>
    <w:rsid w:val="00DC4FB4"/>
    <w:rsid w:val="00DD4274"/>
    <w:rsid w:val="00DF1073"/>
    <w:rsid w:val="00DF4926"/>
    <w:rsid w:val="00E0036F"/>
    <w:rsid w:val="00E01F37"/>
    <w:rsid w:val="00E04DC3"/>
    <w:rsid w:val="00E16795"/>
    <w:rsid w:val="00E27EEE"/>
    <w:rsid w:val="00E356EE"/>
    <w:rsid w:val="00E52611"/>
    <w:rsid w:val="00E642A4"/>
    <w:rsid w:val="00E77CC5"/>
    <w:rsid w:val="00E80260"/>
    <w:rsid w:val="00E858E7"/>
    <w:rsid w:val="00E87006"/>
    <w:rsid w:val="00E929A9"/>
    <w:rsid w:val="00E948A1"/>
    <w:rsid w:val="00E96316"/>
    <w:rsid w:val="00EB08C1"/>
    <w:rsid w:val="00EC0D57"/>
    <w:rsid w:val="00ED0F37"/>
    <w:rsid w:val="00EE3B15"/>
    <w:rsid w:val="00EF5D8E"/>
    <w:rsid w:val="00F03FD6"/>
    <w:rsid w:val="00F132FF"/>
    <w:rsid w:val="00F1388F"/>
    <w:rsid w:val="00F307B0"/>
    <w:rsid w:val="00F40DFB"/>
    <w:rsid w:val="00F50A11"/>
    <w:rsid w:val="00F63CEC"/>
    <w:rsid w:val="00F813CF"/>
    <w:rsid w:val="00F857BA"/>
    <w:rsid w:val="00F946E0"/>
    <w:rsid w:val="00F96E3B"/>
    <w:rsid w:val="00FA2947"/>
    <w:rsid w:val="00FC5D25"/>
    <w:rsid w:val="00FD014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212F"/>
  <w15:docId w15:val="{8FB16953-7622-42AB-8696-6BFEF8A7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A66"/>
    <w:pPr>
      <w:widowControl w:val="0"/>
      <w:suppressAutoHyphens/>
    </w:pPr>
    <w:rPr>
      <w:rFonts w:ascii="Arial" w:eastAsia="Arial" w:hAnsi="Arial"/>
      <w:sz w:val="18"/>
      <w:lang w:val="en-US" w:eastAsia="ar-SA"/>
    </w:rPr>
  </w:style>
  <w:style w:type="paragraph" w:styleId="Balk1">
    <w:name w:val="heading 1"/>
    <w:basedOn w:val="Normal"/>
    <w:next w:val="Normal"/>
    <w:link w:val="Balk1Char"/>
    <w:qFormat/>
    <w:rsid w:val="00502900"/>
    <w:pPr>
      <w:keepNext/>
      <w:numPr>
        <w:numId w:val="6"/>
      </w:numPr>
      <w:outlineLvl w:val="0"/>
    </w:pPr>
    <w:rPr>
      <w:b/>
      <w:bCs/>
      <w:szCs w:val="24"/>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404A66"/>
    <w:pPr>
      <w:tabs>
        <w:tab w:val="center" w:pos="4536"/>
        <w:tab w:val="right" w:pos="9072"/>
      </w:tabs>
    </w:pPr>
  </w:style>
  <w:style w:type="character" w:customStyle="1" w:styleId="AltBilgiChar">
    <w:name w:val="Alt Bilgi Char"/>
    <w:link w:val="AltBilgi"/>
    <w:rsid w:val="00404A66"/>
    <w:rPr>
      <w:rFonts w:ascii="Times New Roman" w:eastAsia="Times New Roman" w:hAnsi="Times New Roman" w:cs="Times New Roman"/>
      <w:sz w:val="24"/>
      <w:szCs w:val="20"/>
      <w:lang w:val="en-US" w:eastAsia="ar-SA"/>
    </w:rPr>
  </w:style>
  <w:style w:type="paragraph" w:customStyle="1" w:styleId="WW-NormalWeb1">
    <w:name w:val="WW-Normal (Web)1"/>
    <w:basedOn w:val="Normal"/>
    <w:rsid w:val="00404A66"/>
    <w:pPr>
      <w:widowControl/>
      <w:suppressAutoHyphens w:val="0"/>
      <w:spacing w:before="280" w:after="119"/>
    </w:pPr>
    <w:rPr>
      <w:szCs w:val="24"/>
      <w:lang w:val="tr-TR"/>
    </w:rPr>
  </w:style>
  <w:style w:type="paragraph" w:styleId="BalonMetni">
    <w:name w:val="Balloon Text"/>
    <w:basedOn w:val="Normal"/>
    <w:link w:val="BalonMetniChar"/>
    <w:uiPriority w:val="99"/>
    <w:semiHidden/>
    <w:unhideWhenUsed/>
    <w:rsid w:val="00931377"/>
    <w:rPr>
      <w:rFonts w:ascii="Tahoma" w:hAnsi="Tahoma" w:cs="Tahoma"/>
      <w:sz w:val="16"/>
      <w:szCs w:val="16"/>
    </w:rPr>
  </w:style>
  <w:style w:type="character" w:customStyle="1" w:styleId="BalonMetniChar">
    <w:name w:val="Balon Metni Char"/>
    <w:link w:val="BalonMetni"/>
    <w:uiPriority w:val="99"/>
    <w:semiHidden/>
    <w:rsid w:val="00931377"/>
    <w:rPr>
      <w:rFonts w:ascii="Tahoma" w:eastAsia="Times New Roman" w:hAnsi="Tahoma" w:cs="Tahoma"/>
      <w:sz w:val="16"/>
      <w:szCs w:val="16"/>
      <w:lang w:val="en-US" w:eastAsia="ar-SA"/>
    </w:rPr>
  </w:style>
  <w:style w:type="character" w:customStyle="1" w:styleId="Balk1Char">
    <w:name w:val="Başlık 1 Char"/>
    <w:link w:val="Balk1"/>
    <w:rsid w:val="00502900"/>
    <w:rPr>
      <w:rFonts w:ascii="Times New Roman" w:eastAsia="Times New Roman" w:hAnsi="Times New Roman" w:cs="Times New Roman"/>
      <w:b/>
      <w:bCs/>
      <w:sz w:val="24"/>
      <w:szCs w:val="24"/>
      <w:lang w:eastAsia="ar-SA"/>
    </w:rPr>
  </w:style>
  <w:style w:type="character" w:styleId="Kpr">
    <w:name w:val="Hyperlink"/>
    <w:rsid w:val="00502900"/>
    <w:rPr>
      <w:color w:val="0000FF"/>
      <w:u w:val="single"/>
    </w:rPr>
  </w:style>
  <w:style w:type="paragraph" w:styleId="stBilgi">
    <w:name w:val="header"/>
    <w:basedOn w:val="Normal"/>
    <w:link w:val="stBilgiChar"/>
    <w:uiPriority w:val="99"/>
    <w:unhideWhenUsed/>
    <w:rsid w:val="0034370C"/>
    <w:pPr>
      <w:tabs>
        <w:tab w:val="center" w:pos="4536"/>
        <w:tab w:val="right" w:pos="9072"/>
      </w:tabs>
    </w:pPr>
  </w:style>
  <w:style w:type="character" w:customStyle="1" w:styleId="stBilgiChar">
    <w:name w:val="Üst Bilgi Char"/>
    <w:link w:val="stBilgi"/>
    <w:uiPriority w:val="99"/>
    <w:rsid w:val="0034370C"/>
    <w:rPr>
      <w:rFonts w:ascii="Times New Roman" w:eastAsia="Times New Roman" w:hAnsi="Times New Roman"/>
      <w:sz w:val="24"/>
      <w:lang w:val="en-US" w:eastAsia="ar-SA"/>
    </w:rPr>
  </w:style>
  <w:style w:type="paragraph" w:customStyle="1" w:styleId="Default">
    <w:name w:val="Default"/>
    <w:rsid w:val="00E52611"/>
    <w:pPr>
      <w:autoSpaceDE w:val="0"/>
      <w:autoSpaceDN w:val="0"/>
      <w:adjustRightInd w:val="0"/>
    </w:pPr>
    <w:rPr>
      <w:rFonts w:ascii="Arial" w:hAnsi="Arial" w:cs="Arial"/>
      <w:color w:val="000000"/>
      <w:sz w:val="24"/>
      <w:szCs w:val="24"/>
    </w:rPr>
  </w:style>
  <w:style w:type="paragraph" w:styleId="ListeParagraf">
    <w:name w:val="List Paragraph"/>
    <w:basedOn w:val="Normal"/>
    <w:uiPriority w:val="34"/>
    <w:qFormat/>
    <w:rsid w:val="00120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40637">
      <w:bodyDiv w:val="1"/>
      <w:marLeft w:val="0"/>
      <w:marRight w:val="0"/>
      <w:marTop w:val="0"/>
      <w:marBottom w:val="0"/>
      <w:divBdr>
        <w:top w:val="none" w:sz="0" w:space="0" w:color="auto"/>
        <w:left w:val="none" w:sz="0" w:space="0" w:color="auto"/>
        <w:bottom w:val="none" w:sz="0" w:space="0" w:color="auto"/>
        <w:right w:val="none" w:sz="0" w:space="0" w:color="auto"/>
      </w:divBdr>
    </w:div>
    <w:div w:id="211423385">
      <w:bodyDiv w:val="1"/>
      <w:marLeft w:val="0"/>
      <w:marRight w:val="0"/>
      <w:marTop w:val="0"/>
      <w:marBottom w:val="0"/>
      <w:divBdr>
        <w:top w:val="none" w:sz="0" w:space="0" w:color="auto"/>
        <w:left w:val="none" w:sz="0" w:space="0" w:color="auto"/>
        <w:bottom w:val="none" w:sz="0" w:space="0" w:color="auto"/>
        <w:right w:val="none" w:sz="0" w:space="0" w:color="auto"/>
      </w:divBdr>
    </w:div>
    <w:div w:id="302465953">
      <w:bodyDiv w:val="1"/>
      <w:marLeft w:val="0"/>
      <w:marRight w:val="0"/>
      <w:marTop w:val="0"/>
      <w:marBottom w:val="0"/>
      <w:divBdr>
        <w:top w:val="none" w:sz="0" w:space="0" w:color="auto"/>
        <w:left w:val="none" w:sz="0" w:space="0" w:color="auto"/>
        <w:bottom w:val="none" w:sz="0" w:space="0" w:color="auto"/>
        <w:right w:val="none" w:sz="0" w:space="0" w:color="auto"/>
      </w:divBdr>
    </w:div>
    <w:div w:id="919559399">
      <w:bodyDiv w:val="1"/>
      <w:marLeft w:val="0"/>
      <w:marRight w:val="0"/>
      <w:marTop w:val="0"/>
      <w:marBottom w:val="0"/>
      <w:divBdr>
        <w:top w:val="none" w:sz="0" w:space="0" w:color="auto"/>
        <w:left w:val="none" w:sz="0" w:space="0" w:color="auto"/>
        <w:bottom w:val="none" w:sz="0" w:space="0" w:color="auto"/>
        <w:right w:val="none" w:sz="0" w:space="0" w:color="auto"/>
      </w:divBdr>
      <w:divsChild>
        <w:div w:id="1150706423">
          <w:marLeft w:val="0"/>
          <w:marRight w:val="0"/>
          <w:marTop w:val="0"/>
          <w:marBottom w:val="0"/>
          <w:divBdr>
            <w:top w:val="none" w:sz="0" w:space="0" w:color="auto"/>
            <w:left w:val="none" w:sz="0" w:space="0" w:color="auto"/>
            <w:bottom w:val="none" w:sz="0" w:space="0" w:color="auto"/>
            <w:right w:val="none" w:sz="0" w:space="0" w:color="auto"/>
          </w:divBdr>
          <w:divsChild>
            <w:div w:id="416630337">
              <w:marLeft w:val="0"/>
              <w:marRight w:val="0"/>
              <w:marTop w:val="0"/>
              <w:marBottom w:val="0"/>
              <w:divBdr>
                <w:top w:val="none" w:sz="0" w:space="0" w:color="auto"/>
                <w:left w:val="none" w:sz="0" w:space="0" w:color="auto"/>
                <w:bottom w:val="none" w:sz="0" w:space="0" w:color="auto"/>
                <w:right w:val="none" w:sz="0" w:space="0" w:color="auto"/>
              </w:divBdr>
              <w:divsChild>
                <w:div w:id="1602495965">
                  <w:marLeft w:val="0"/>
                  <w:marRight w:val="0"/>
                  <w:marTop w:val="0"/>
                  <w:marBottom w:val="0"/>
                  <w:divBdr>
                    <w:top w:val="none" w:sz="0" w:space="0" w:color="auto"/>
                    <w:left w:val="none" w:sz="0" w:space="0" w:color="auto"/>
                    <w:bottom w:val="none" w:sz="0" w:space="0" w:color="auto"/>
                    <w:right w:val="none" w:sz="0" w:space="0" w:color="auto"/>
                  </w:divBdr>
                  <w:divsChild>
                    <w:div w:id="1240599705">
                      <w:marLeft w:val="150"/>
                      <w:marRight w:val="150"/>
                      <w:marTop w:val="0"/>
                      <w:marBottom w:val="0"/>
                      <w:divBdr>
                        <w:top w:val="none" w:sz="0" w:space="0" w:color="auto"/>
                        <w:left w:val="none" w:sz="0" w:space="0" w:color="auto"/>
                        <w:bottom w:val="none" w:sz="0" w:space="0" w:color="auto"/>
                        <w:right w:val="none" w:sz="0" w:space="0" w:color="auto"/>
                      </w:divBdr>
                      <w:divsChild>
                        <w:div w:id="1240795145">
                          <w:marLeft w:val="0"/>
                          <w:marRight w:val="0"/>
                          <w:marTop w:val="0"/>
                          <w:marBottom w:val="0"/>
                          <w:divBdr>
                            <w:top w:val="none" w:sz="0" w:space="0" w:color="auto"/>
                            <w:left w:val="none" w:sz="0" w:space="0" w:color="auto"/>
                            <w:bottom w:val="none" w:sz="0" w:space="0" w:color="auto"/>
                            <w:right w:val="none" w:sz="0" w:space="0" w:color="auto"/>
                          </w:divBdr>
                          <w:divsChild>
                            <w:div w:id="404763984">
                              <w:marLeft w:val="0"/>
                              <w:marRight w:val="0"/>
                              <w:marTop w:val="0"/>
                              <w:marBottom w:val="0"/>
                              <w:divBdr>
                                <w:top w:val="none" w:sz="0" w:space="0" w:color="auto"/>
                                <w:left w:val="none" w:sz="0" w:space="0" w:color="auto"/>
                                <w:bottom w:val="none" w:sz="0" w:space="0" w:color="auto"/>
                                <w:right w:val="none" w:sz="0" w:space="0" w:color="auto"/>
                              </w:divBdr>
                              <w:divsChild>
                                <w:div w:id="2051493597">
                                  <w:marLeft w:val="0"/>
                                  <w:marRight w:val="0"/>
                                  <w:marTop w:val="0"/>
                                  <w:marBottom w:val="0"/>
                                  <w:divBdr>
                                    <w:top w:val="none" w:sz="0" w:space="0" w:color="auto"/>
                                    <w:left w:val="none" w:sz="0" w:space="0" w:color="auto"/>
                                    <w:bottom w:val="none" w:sz="0" w:space="0" w:color="auto"/>
                                    <w:right w:val="none" w:sz="0" w:space="0" w:color="auto"/>
                                  </w:divBdr>
                                  <w:divsChild>
                                    <w:div w:id="237399648">
                                      <w:marLeft w:val="0"/>
                                      <w:marRight w:val="0"/>
                                      <w:marTop w:val="0"/>
                                      <w:marBottom w:val="0"/>
                                      <w:divBdr>
                                        <w:top w:val="none" w:sz="0" w:space="0" w:color="auto"/>
                                        <w:left w:val="none" w:sz="0" w:space="0" w:color="auto"/>
                                        <w:bottom w:val="none" w:sz="0" w:space="0" w:color="auto"/>
                                        <w:right w:val="none" w:sz="0" w:space="0" w:color="auto"/>
                                      </w:divBdr>
                                      <w:divsChild>
                                        <w:div w:id="112209263">
                                          <w:marLeft w:val="0"/>
                                          <w:marRight w:val="0"/>
                                          <w:marTop w:val="0"/>
                                          <w:marBottom w:val="0"/>
                                          <w:divBdr>
                                            <w:top w:val="none" w:sz="0" w:space="0" w:color="auto"/>
                                            <w:left w:val="none" w:sz="0" w:space="0" w:color="auto"/>
                                            <w:bottom w:val="none" w:sz="0" w:space="0" w:color="auto"/>
                                            <w:right w:val="none" w:sz="0" w:space="0" w:color="auto"/>
                                          </w:divBdr>
                                          <w:divsChild>
                                            <w:div w:id="170489391">
                                              <w:marLeft w:val="0"/>
                                              <w:marRight w:val="0"/>
                                              <w:marTop w:val="0"/>
                                              <w:marBottom w:val="0"/>
                                              <w:divBdr>
                                                <w:top w:val="none" w:sz="0" w:space="0" w:color="auto"/>
                                                <w:left w:val="none" w:sz="0" w:space="0" w:color="auto"/>
                                                <w:bottom w:val="none" w:sz="0" w:space="0" w:color="auto"/>
                                                <w:right w:val="none" w:sz="0" w:space="0" w:color="auto"/>
                                              </w:divBdr>
                                              <w:divsChild>
                                                <w:div w:id="1699433758">
                                                  <w:marLeft w:val="0"/>
                                                  <w:marRight w:val="0"/>
                                                  <w:marTop w:val="0"/>
                                                  <w:marBottom w:val="0"/>
                                                  <w:divBdr>
                                                    <w:top w:val="none" w:sz="0" w:space="0" w:color="auto"/>
                                                    <w:left w:val="none" w:sz="0" w:space="0" w:color="auto"/>
                                                    <w:bottom w:val="none" w:sz="0" w:space="0" w:color="auto"/>
                                                    <w:right w:val="none" w:sz="0" w:space="0" w:color="auto"/>
                                                  </w:divBdr>
                                                  <w:divsChild>
                                                    <w:div w:id="638848067">
                                                      <w:marLeft w:val="0"/>
                                                      <w:marRight w:val="0"/>
                                                      <w:marTop w:val="0"/>
                                                      <w:marBottom w:val="0"/>
                                                      <w:divBdr>
                                                        <w:top w:val="none" w:sz="0" w:space="0" w:color="auto"/>
                                                        <w:left w:val="none" w:sz="0" w:space="0" w:color="auto"/>
                                                        <w:bottom w:val="none" w:sz="0" w:space="0" w:color="auto"/>
                                                        <w:right w:val="none" w:sz="0" w:space="0" w:color="auto"/>
                                                      </w:divBdr>
                                                      <w:divsChild>
                                                        <w:div w:id="742071716">
                                                          <w:marLeft w:val="0"/>
                                                          <w:marRight w:val="0"/>
                                                          <w:marTop w:val="0"/>
                                                          <w:marBottom w:val="0"/>
                                                          <w:divBdr>
                                                            <w:top w:val="none" w:sz="0" w:space="0" w:color="auto"/>
                                                            <w:left w:val="none" w:sz="0" w:space="0" w:color="auto"/>
                                                            <w:bottom w:val="none" w:sz="0" w:space="0" w:color="auto"/>
                                                            <w:right w:val="none" w:sz="0" w:space="0" w:color="auto"/>
                                                          </w:divBdr>
                                                          <w:divsChild>
                                                            <w:div w:id="1559895495">
                                                              <w:marLeft w:val="0"/>
                                                              <w:marRight w:val="0"/>
                                                              <w:marTop w:val="0"/>
                                                              <w:marBottom w:val="0"/>
                                                              <w:divBdr>
                                                                <w:top w:val="none" w:sz="0" w:space="0" w:color="auto"/>
                                                                <w:left w:val="none" w:sz="0" w:space="0" w:color="auto"/>
                                                                <w:bottom w:val="none" w:sz="0" w:space="0" w:color="auto"/>
                                                                <w:right w:val="none" w:sz="0" w:space="0" w:color="auto"/>
                                                              </w:divBdr>
                                                              <w:divsChild>
                                                                <w:div w:id="2746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2753</Words>
  <Characters>15698</Characters>
  <Application>Microsoft Office Word</Application>
  <DocSecurity>0</DocSecurity>
  <Lines>130</Lines>
  <Paragraphs>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Ayten Mermer</dc:creator>
  <cp:keywords/>
  <cp:lastModifiedBy>Mustafa Karaaslan</cp:lastModifiedBy>
  <cp:revision>13</cp:revision>
  <cp:lastPrinted>2013-07-23T06:24:00Z</cp:lastPrinted>
  <dcterms:created xsi:type="dcterms:W3CDTF">2026-01-21T11:51:00Z</dcterms:created>
  <dcterms:modified xsi:type="dcterms:W3CDTF">2026-02-23T12:11:00Z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46d7008c-4e58-4257-a5a4-c87f7af516d5</vt:lpwstr>
  </property>
</Properties>
</file>